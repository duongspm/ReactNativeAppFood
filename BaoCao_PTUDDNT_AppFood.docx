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22E" w:rsidRDefault="009142DB">
      <w:pPr>
        <w:widowControl w:val="0"/>
        <w:tabs>
          <w:tab w:val="left" w:pos="998"/>
        </w:tabs>
        <w:spacing w:line="288" w:lineRule="auto"/>
        <w:ind w:left="270" w:right="-378"/>
        <w:jc w:val="center"/>
        <w:rPr>
          <w:szCs w:val="26"/>
        </w:rPr>
      </w:pPr>
      <w:r>
        <w:rPr>
          <w:b/>
          <w:szCs w:val="26"/>
        </w:rPr>
        <w:t>TRƯỜNG ĐẠI HỌC THỦ DẦU MỘT</w:t>
      </w:r>
      <w:r>
        <w:rPr>
          <w:szCs w:val="26"/>
        </w:rPr>
        <w:t xml:space="preserve"> </w:t>
      </w:r>
    </w:p>
    <w:p w:rsidR="00CC622E" w:rsidRDefault="009142DB">
      <w:pPr>
        <w:widowControl w:val="0"/>
        <w:tabs>
          <w:tab w:val="left" w:pos="998"/>
        </w:tabs>
        <w:spacing w:line="288" w:lineRule="auto"/>
        <w:ind w:left="270" w:right="-378"/>
        <w:jc w:val="center"/>
        <w:rPr>
          <w:szCs w:val="26"/>
        </w:rPr>
      </w:pPr>
      <w:r>
        <w:rPr>
          <w:b/>
          <w:bCs/>
          <w:szCs w:val="26"/>
        </w:rPr>
        <w:t>VIỆN</w:t>
      </w:r>
      <w:r>
        <w:rPr>
          <w:b/>
          <w:szCs w:val="26"/>
        </w:rPr>
        <w:t xml:space="preserve"> KỸ THUẬT – CÔNG NGHỆ</w:t>
      </w:r>
    </w:p>
    <w:p w:rsidR="00CC622E" w:rsidRDefault="009142DB">
      <w:pPr>
        <w:widowControl w:val="0"/>
        <w:tabs>
          <w:tab w:val="left" w:pos="998"/>
        </w:tabs>
        <w:spacing w:line="288" w:lineRule="auto"/>
        <w:ind w:left="458" w:right="103"/>
        <w:jc w:val="center"/>
        <w:rPr>
          <w:szCs w:val="26"/>
        </w:rPr>
      </w:pPr>
      <w:r>
        <w:rPr>
          <w:b/>
          <w:bCs/>
          <w:noProof/>
          <w:szCs w:val="26"/>
        </w:rPr>
        <mc:AlternateContent>
          <mc:Choice Requires="wps">
            <w:drawing>
              <wp:anchor distT="0" distB="0" distL="114300" distR="114300" simplePos="0" relativeHeight="251660288" behindDoc="0" locked="0" layoutInCell="1" allowOverlap="1">
                <wp:simplePos x="0" y="0"/>
                <wp:positionH relativeFrom="column">
                  <wp:posOffset>1644015</wp:posOffset>
                </wp:positionH>
                <wp:positionV relativeFrom="paragraph">
                  <wp:posOffset>13970</wp:posOffset>
                </wp:positionV>
                <wp:extent cx="29464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6400" cy="0"/>
                        </a:xfrm>
                        <a:prstGeom prst="line">
                          <a:avLst/>
                        </a:prstGeom>
                        <a:noFill/>
                        <a:ln w="12700" cap="flat"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9.45pt;margin-top:1.1pt;height:0pt;width:232pt;z-index:251660288;mso-width-relative:page;mso-height-relative:page;" filled="f" stroked="t" coordsize="21600,21600" o:gfxdata="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InvzvUAAAABwEAAA8AAAAA&#10;AAAAAQAgAAAAIgAAAGRycy9kb3ducmV2LnhtbFBLAQIUABQAAAAIAIdO4kCuU4CR3wEAAMQDAAAO&#10;AAAAAAAAAAEAIAAAACMBAABkcnMvZTJvRG9jLnhtbFBLBQYAAAAABgAGAFkBAAB0BQAAAAA=&#10;">
                <v:fill on="f" focussize="0,0"/>
                <v:stroke weight="1pt" color="#000000" joinstyle="round"/>
                <v:imagedata o:title=""/>
                <o:lock v:ext="edit" aspectratio="f"/>
              </v:line>
            </w:pict>
          </mc:Fallback>
        </mc:AlternateContent>
      </w:r>
    </w:p>
    <w:p w:rsidR="00CC622E" w:rsidRDefault="009142DB">
      <w:pPr>
        <w:widowControl w:val="0"/>
        <w:tabs>
          <w:tab w:val="left" w:pos="998"/>
        </w:tabs>
        <w:spacing w:line="288" w:lineRule="auto"/>
        <w:ind w:left="458" w:right="103"/>
        <w:jc w:val="center"/>
        <w:rPr>
          <w:szCs w:val="26"/>
        </w:rPr>
      </w:pPr>
      <w:r>
        <w:rPr>
          <w:noProof/>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57150</wp:posOffset>
            </wp:positionV>
            <wp:extent cx="1856105" cy="1162050"/>
            <wp:effectExtent l="0" t="0" r="0" b="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Ã©sultat de recherche d'images pour &quot;logo Äáº¡i há»c thá»§ dáº§u má»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56106" cy="1162050"/>
                    </a:xfrm>
                    <a:prstGeom prst="rect">
                      <a:avLst/>
                    </a:prstGeom>
                    <a:noFill/>
                    <a:ln>
                      <a:noFill/>
                    </a:ln>
                  </pic:spPr>
                </pic:pic>
              </a:graphicData>
            </a:graphic>
          </wp:anchor>
        </w:drawing>
      </w:r>
    </w:p>
    <w:p w:rsidR="00CC622E" w:rsidRDefault="00CC622E">
      <w:pPr>
        <w:widowControl w:val="0"/>
        <w:tabs>
          <w:tab w:val="left" w:pos="998"/>
        </w:tabs>
        <w:spacing w:line="288" w:lineRule="auto"/>
        <w:ind w:left="458" w:right="103"/>
        <w:jc w:val="center"/>
        <w:rPr>
          <w:szCs w:val="26"/>
        </w:rPr>
      </w:pPr>
    </w:p>
    <w:p w:rsidR="00CC622E" w:rsidRDefault="00CC622E">
      <w:pPr>
        <w:widowControl w:val="0"/>
        <w:tabs>
          <w:tab w:val="left" w:pos="998"/>
        </w:tabs>
        <w:spacing w:line="288" w:lineRule="auto"/>
        <w:ind w:left="458" w:right="103"/>
        <w:jc w:val="center"/>
        <w:rPr>
          <w:szCs w:val="26"/>
        </w:rPr>
      </w:pPr>
    </w:p>
    <w:p w:rsidR="00CC622E" w:rsidRDefault="00CC622E">
      <w:pPr>
        <w:spacing w:after="120"/>
        <w:jc w:val="center"/>
        <w:rPr>
          <w:b/>
          <w:szCs w:val="26"/>
        </w:rPr>
      </w:pPr>
    </w:p>
    <w:p w:rsidR="00CC622E" w:rsidRDefault="00CC622E">
      <w:pPr>
        <w:spacing w:after="120"/>
        <w:jc w:val="center"/>
        <w:rPr>
          <w:b/>
          <w:szCs w:val="26"/>
        </w:rPr>
      </w:pPr>
    </w:p>
    <w:p w:rsidR="00CC622E" w:rsidRDefault="00CC622E">
      <w:pPr>
        <w:spacing w:after="120"/>
        <w:jc w:val="center"/>
        <w:rPr>
          <w:b/>
          <w:szCs w:val="26"/>
        </w:rPr>
      </w:pPr>
    </w:p>
    <w:p w:rsidR="00CC622E" w:rsidRDefault="009142DB">
      <w:pPr>
        <w:spacing w:after="120"/>
        <w:ind w:left="-360" w:right="-378"/>
        <w:jc w:val="center"/>
        <w:rPr>
          <w:b/>
          <w:szCs w:val="26"/>
        </w:rPr>
      </w:pPr>
      <w:r>
        <w:rPr>
          <w:b/>
          <w:szCs w:val="26"/>
        </w:rPr>
        <w:t>BÀI TẬP KẾT THÚC HỌC PHẦN</w:t>
      </w:r>
    </w:p>
    <w:p w:rsidR="00CC622E" w:rsidRDefault="009142DB">
      <w:pPr>
        <w:spacing w:after="120"/>
        <w:ind w:left="-360" w:right="-378"/>
        <w:jc w:val="center"/>
        <w:rPr>
          <w:b/>
          <w:szCs w:val="26"/>
          <w:lang w:val="vi-VN"/>
        </w:rPr>
      </w:pPr>
      <w:r>
        <w:rPr>
          <w:b/>
          <w:szCs w:val="26"/>
        </w:rPr>
        <w:t>PHÁT</w:t>
      </w:r>
      <w:r>
        <w:rPr>
          <w:b/>
          <w:szCs w:val="26"/>
          <w:lang w:val="vi-VN"/>
        </w:rPr>
        <w:t xml:space="preserve"> TRIỂN ỨNG DỤNG DI ĐỘNG </w:t>
      </w:r>
    </w:p>
    <w:p w:rsidR="00CC622E" w:rsidRDefault="009142DB">
      <w:pPr>
        <w:spacing w:after="120"/>
        <w:ind w:left="-360" w:right="-378"/>
        <w:jc w:val="center"/>
        <w:rPr>
          <w:b/>
          <w:szCs w:val="26"/>
          <w:lang w:val="vi-VN"/>
        </w:rPr>
      </w:pPr>
      <w:r>
        <w:rPr>
          <w:b/>
          <w:szCs w:val="26"/>
          <w:lang w:val="vi-VN"/>
        </w:rPr>
        <w:t>ĐA NỀN TẢNG</w:t>
      </w:r>
    </w:p>
    <w:p w:rsidR="00CC622E" w:rsidRDefault="00CC622E">
      <w:pPr>
        <w:widowControl w:val="0"/>
        <w:tabs>
          <w:tab w:val="left" w:pos="998"/>
        </w:tabs>
        <w:spacing w:line="288" w:lineRule="auto"/>
        <w:ind w:left="458" w:right="103"/>
        <w:jc w:val="center"/>
        <w:rPr>
          <w:szCs w:val="26"/>
        </w:rPr>
      </w:pPr>
    </w:p>
    <w:p w:rsidR="00CC622E" w:rsidRDefault="00CC622E">
      <w:pPr>
        <w:widowControl w:val="0"/>
        <w:tabs>
          <w:tab w:val="left" w:pos="998"/>
        </w:tabs>
        <w:spacing w:line="288" w:lineRule="auto"/>
        <w:ind w:left="458" w:right="103"/>
        <w:jc w:val="center"/>
        <w:rPr>
          <w:szCs w:val="26"/>
        </w:rPr>
      </w:pPr>
    </w:p>
    <w:p w:rsidR="00CC622E" w:rsidRDefault="009142DB">
      <w:pPr>
        <w:widowControl w:val="0"/>
        <w:tabs>
          <w:tab w:val="left" w:pos="998"/>
        </w:tabs>
        <w:spacing w:line="288" w:lineRule="auto"/>
        <w:ind w:left="458" w:right="-288" w:hanging="728"/>
        <w:jc w:val="center"/>
        <w:rPr>
          <w:b/>
          <w:bCs/>
          <w:szCs w:val="26"/>
        </w:rPr>
      </w:pPr>
      <w:r>
        <w:rPr>
          <w:b/>
          <w:bCs/>
          <w:szCs w:val="26"/>
        </w:rPr>
        <w:t>ĐỀ TÀI</w:t>
      </w:r>
    </w:p>
    <w:p w:rsidR="00CC622E" w:rsidRDefault="009142DB">
      <w:pPr>
        <w:ind w:right="-288" w:hanging="270"/>
        <w:jc w:val="center"/>
        <w:rPr>
          <w:szCs w:val="26"/>
        </w:rPr>
      </w:pPr>
      <w:r>
        <w:rPr>
          <w:szCs w:val="26"/>
        </w:rPr>
        <w:t>XÂY</w:t>
      </w:r>
      <w:r>
        <w:rPr>
          <w:szCs w:val="26"/>
          <w:lang w:val="vi-VN"/>
        </w:rPr>
        <w:t xml:space="preserve"> DỰNG ỨNG DỤNG </w:t>
      </w:r>
      <w:r>
        <w:rPr>
          <w:szCs w:val="26"/>
        </w:rPr>
        <w:t>APP FOOD</w:t>
      </w:r>
    </w:p>
    <w:p w:rsidR="00CC622E" w:rsidRDefault="00CC622E">
      <w:pPr>
        <w:widowControl w:val="0"/>
        <w:tabs>
          <w:tab w:val="left" w:pos="998"/>
        </w:tabs>
        <w:spacing w:before="7" w:line="288" w:lineRule="auto"/>
        <w:ind w:left="458" w:right="103"/>
        <w:jc w:val="center"/>
        <w:rPr>
          <w:szCs w:val="26"/>
        </w:rPr>
      </w:pPr>
    </w:p>
    <w:p w:rsidR="00CC622E" w:rsidRDefault="00CC622E">
      <w:pPr>
        <w:widowControl w:val="0"/>
        <w:tabs>
          <w:tab w:val="left" w:pos="998"/>
        </w:tabs>
        <w:spacing w:before="7" w:line="288" w:lineRule="auto"/>
        <w:ind w:left="458" w:right="103"/>
        <w:jc w:val="center"/>
        <w:rPr>
          <w:szCs w:val="26"/>
          <w:lang w:val="vi-VN"/>
        </w:rPr>
      </w:pPr>
    </w:p>
    <w:p w:rsidR="00CC622E" w:rsidRDefault="00CC622E">
      <w:pPr>
        <w:widowControl w:val="0"/>
        <w:tabs>
          <w:tab w:val="left" w:pos="998"/>
        </w:tabs>
        <w:spacing w:before="7" w:line="288" w:lineRule="auto"/>
        <w:ind w:left="458" w:right="103"/>
        <w:jc w:val="center"/>
        <w:rPr>
          <w:szCs w:val="26"/>
          <w:lang w:val="vi-VN"/>
        </w:rPr>
      </w:pPr>
    </w:p>
    <w:p w:rsidR="00CC622E" w:rsidRPr="0085578D" w:rsidRDefault="009142DB" w:rsidP="0085578D">
      <w:pPr>
        <w:widowControl w:val="0"/>
        <w:spacing w:before="7"/>
        <w:ind w:left="2880" w:right="103"/>
        <w:rPr>
          <w:b/>
          <w:i/>
          <w:iCs/>
          <w:szCs w:val="26"/>
          <w:lang w:val="vi-VN"/>
        </w:rPr>
      </w:pPr>
      <w:r>
        <w:rPr>
          <w:b/>
          <w:i/>
          <w:iCs/>
          <w:szCs w:val="26"/>
        </w:rPr>
        <w:t xml:space="preserve">     </w:t>
      </w:r>
      <w:r>
        <w:rPr>
          <w:b/>
          <w:i/>
          <w:iCs/>
          <w:szCs w:val="26"/>
          <w:lang w:val="vi-VN"/>
        </w:rPr>
        <w:t>Giáo</w:t>
      </w:r>
      <w:bookmarkStart w:id="0" w:name="_GoBack"/>
      <w:bookmarkEnd w:id="0"/>
      <w:r>
        <w:rPr>
          <w:b/>
          <w:i/>
          <w:iCs/>
          <w:szCs w:val="26"/>
          <w:lang w:val="vi-VN"/>
        </w:rPr>
        <w:t xml:space="preserve"> viên hướng dẫn</w:t>
      </w:r>
      <w:r>
        <w:rPr>
          <w:b/>
          <w:i/>
          <w:iCs/>
          <w:szCs w:val="26"/>
          <w:lang w:val="vi-VN"/>
        </w:rPr>
        <w:tab/>
        <w:t xml:space="preserve">: </w:t>
      </w:r>
      <w:r>
        <w:rPr>
          <w:b/>
          <w:i/>
          <w:iCs/>
          <w:szCs w:val="26"/>
        </w:rPr>
        <w:t>Ths.</w:t>
      </w:r>
      <w:r>
        <w:rPr>
          <w:b/>
          <w:i/>
          <w:iCs/>
          <w:szCs w:val="26"/>
          <w:lang w:val="vi-VN"/>
        </w:rPr>
        <w:t>Trần Văn Hữu</w:t>
      </w:r>
    </w:p>
    <w:p w:rsidR="00CC622E" w:rsidRDefault="00CC622E">
      <w:pPr>
        <w:widowControl w:val="0"/>
        <w:spacing w:before="7"/>
        <w:ind w:left="2880" w:right="103"/>
        <w:rPr>
          <w:b/>
          <w:i/>
          <w:iCs/>
          <w:szCs w:val="26"/>
        </w:rPr>
      </w:pPr>
    </w:p>
    <w:p w:rsidR="00CC622E" w:rsidRDefault="009142DB">
      <w:pPr>
        <w:tabs>
          <w:tab w:val="left" w:pos="1620"/>
        </w:tabs>
        <w:ind w:left="1296" w:right="103"/>
        <w:rPr>
          <w:b/>
          <w:bCs/>
          <w:i/>
          <w:iCs/>
          <w:color w:val="000000"/>
          <w:szCs w:val="26"/>
          <w:lang w:val="vi-VN"/>
        </w:rPr>
      </w:pPr>
      <w:r>
        <w:rPr>
          <w:b/>
          <w:bCs/>
          <w:i/>
          <w:iCs/>
          <w:color w:val="000000"/>
          <w:szCs w:val="26"/>
        </w:rPr>
        <w:t xml:space="preserve">          </w:t>
      </w:r>
      <w:r>
        <w:rPr>
          <w:b/>
          <w:bCs/>
          <w:i/>
          <w:iCs/>
          <w:color w:val="000000"/>
          <w:szCs w:val="26"/>
        </w:rPr>
        <w:tab/>
      </w:r>
      <w:r>
        <w:rPr>
          <w:b/>
          <w:bCs/>
          <w:i/>
          <w:iCs/>
          <w:color w:val="000000"/>
          <w:szCs w:val="26"/>
        </w:rPr>
        <w:tab/>
        <w:t xml:space="preserve">    Sinh viên thực hiện: </w:t>
      </w:r>
    </w:p>
    <w:p w:rsidR="00CC622E" w:rsidRDefault="009142DB">
      <w:pPr>
        <w:tabs>
          <w:tab w:val="left" w:pos="1620"/>
        </w:tabs>
        <w:ind w:left="1296" w:right="103"/>
        <w:rPr>
          <w:b/>
          <w:bCs/>
          <w:i/>
          <w:iCs/>
          <w:color w:val="000000"/>
          <w:szCs w:val="26"/>
          <w:lang w:val="vi-VN"/>
        </w:rPr>
      </w:pPr>
      <w:r>
        <w:rPr>
          <w:b/>
          <w:bCs/>
          <w:i/>
          <w:iCs/>
          <w:color w:val="000000"/>
          <w:szCs w:val="26"/>
          <w:lang w:val="vi-VN"/>
        </w:rPr>
        <w:tab/>
      </w:r>
      <w:r>
        <w:rPr>
          <w:b/>
          <w:bCs/>
          <w:i/>
          <w:iCs/>
          <w:color w:val="000000"/>
          <w:szCs w:val="26"/>
          <w:lang w:val="vi-VN"/>
        </w:rPr>
        <w:tab/>
      </w:r>
      <w:r>
        <w:rPr>
          <w:b/>
          <w:bCs/>
          <w:i/>
          <w:iCs/>
          <w:color w:val="000000"/>
          <w:szCs w:val="26"/>
          <w:lang w:val="vi-VN"/>
        </w:rPr>
        <w:tab/>
      </w:r>
      <w:r>
        <w:rPr>
          <w:b/>
          <w:bCs/>
          <w:i/>
          <w:iCs/>
          <w:color w:val="000000"/>
          <w:szCs w:val="26"/>
          <w:lang w:val="vi-VN"/>
        </w:rPr>
        <w:tab/>
        <w:t>Nguyễn Quốc Nhựt-1824801030170</w:t>
      </w:r>
    </w:p>
    <w:p w:rsidR="00CC622E" w:rsidRDefault="009142DB">
      <w:pPr>
        <w:tabs>
          <w:tab w:val="left" w:pos="1620"/>
        </w:tabs>
        <w:ind w:left="1296" w:right="103"/>
        <w:rPr>
          <w:b/>
          <w:bCs/>
          <w:i/>
          <w:iCs/>
          <w:color w:val="000000"/>
          <w:szCs w:val="26"/>
          <w:lang w:val="vi-VN"/>
        </w:rPr>
      </w:pPr>
      <w:r>
        <w:rPr>
          <w:b/>
          <w:bCs/>
          <w:i/>
          <w:iCs/>
          <w:color w:val="000000"/>
          <w:szCs w:val="26"/>
          <w:lang w:val="vi-VN"/>
        </w:rPr>
        <w:tab/>
      </w:r>
      <w:r>
        <w:rPr>
          <w:b/>
          <w:bCs/>
          <w:i/>
          <w:iCs/>
          <w:color w:val="000000"/>
          <w:szCs w:val="26"/>
          <w:lang w:val="vi-VN"/>
        </w:rPr>
        <w:tab/>
      </w:r>
      <w:r>
        <w:rPr>
          <w:b/>
          <w:bCs/>
          <w:i/>
          <w:iCs/>
          <w:color w:val="000000"/>
          <w:szCs w:val="26"/>
          <w:lang w:val="vi-VN"/>
        </w:rPr>
        <w:tab/>
      </w:r>
      <w:r>
        <w:rPr>
          <w:b/>
          <w:bCs/>
          <w:i/>
          <w:iCs/>
          <w:color w:val="000000"/>
          <w:szCs w:val="26"/>
          <w:lang w:val="vi-VN"/>
        </w:rPr>
        <w:tab/>
        <w:t>Đặng Văn Phúc-1824801030180</w:t>
      </w:r>
    </w:p>
    <w:p w:rsidR="00CC622E" w:rsidRDefault="009142DB">
      <w:pPr>
        <w:tabs>
          <w:tab w:val="left" w:pos="1620"/>
        </w:tabs>
        <w:ind w:left="1296" w:right="103"/>
        <w:rPr>
          <w:b/>
          <w:bCs/>
          <w:i/>
          <w:iCs/>
          <w:color w:val="000000"/>
          <w:szCs w:val="26"/>
          <w:lang w:val="vi-VN"/>
        </w:rPr>
      </w:pPr>
      <w:r>
        <w:rPr>
          <w:b/>
          <w:bCs/>
          <w:i/>
          <w:iCs/>
          <w:color w:val="000000"/>
          <w:szCs w:val="26"/>
          <w:lang w:val="vi-VN"/>
        </w:rPr>
        <w:tab/>
      </w:r>
      <w:r>
        <w:rPr>
          <w:b/>
          <w:bCs/>
          <w:i/>
          <w:iCs/>
          <w:color w:val="000000"/>
          <w:szCs w:val="26"/>
          <w:lang w:val="vi-VN"/>
        </w:rPr>
        <w:tab/>
      </w:r>
      <w:r>
        <w:rPr>
          <w:b/>
          <w:bCs/>
          <w:i/>
          <w:iCs/>
          <w:color w:val="000000"/>
          <w:szCs w:val="26"/>
          <w:lang w:val="vi-VN"/>
        </w:rPr>
        <w:tab/>
      </w:r>
      <w:r>
        <w:rPr>
          <w:b/>
          <w:bCs/>
          <w:i/>
          <w:iCs/>
          <w:color w:val="000000"/>
          <w:szCs w:val="26"/>
          <w:lang w:val="vi-VN"/>
        </w:rPr>
        <w:tab/>
        <w:t>Trương Minh Quốc-1824801030181</w:t>
      </w:r>
    </w:p>
    <w:p w:rsidR="00CC622E" w:rsidRDefault="009142DB">
      <w:pPr>
        <w:tabs>
          <w:tab w:val="left" w:pos="1620"/>
        </w:tabs>
        <w:ind w:left="1296" w:right="103"/>
        <w:rPr>
          <w:b/>
          <w:bCs/>
          <w:i/>
          <w:iCs/>
          <w:color w:val="000000"/>
          <w:szCs w:val="26"/>
          <w:lang w:val="vi-VN"/>
        </w:rPr>
      </w:pPr>
      <w:r>
        <w:rPr>
          <w:b/>
          <w:bCs/>
          <w:i/>
          <w:iCs/>
          <w:color w:val="000000"/>
          <w:szCs w:val="26"/>
          <w:lang w:val="vi-VN"/>
        </w:rPr>
        <w:tab/>
      </w:r>
      <w:r>
        <w:rPr>
          <w:b/>
          <w:bCs/>
          <w:i/>
          <w:iCs/>
          <w:color w:val="000000"/>
          <w:szCs w:val="26"/>
          <w:lang w:val="vi-VN"/>
        </w:rPr>
        <w:tab/>
      </w:r>
      <w:r w:rsidR="00910A65">
        <w:rPr>
          <w:b/>
          <w:bCs/>
          <w:i/>
          <w:iCs/>
          <w:color w:val="000000"/>
          <w:szCs w:val="26"/>
          <w:lang w:val="vi-VN"/>
        </w:rPr>
        <w:tab/>
      </w:r>
      <w:r w:rsidR="00910A65">
        <w:rPr>
          <w:b/>
          <w:bCs/>
          <w:i/>
          <w:iCs/>
          <w:color w:val="000000"/>
          <w:szCs w:val="26"/>
          <w:lang w:val="vi-VN"/>
        </w:rPr>
        <w:tab/>
        <w:t>Nguyễn Trọng Hiệp-182480103016</w:t>
      </w:r>
      <w:r>
        <w:rPr>
          <w:b/>
          <w:bCs/>
          <w:i/>
          <w:iCs/>
          <w:color w:val="000000"/>
          <w:szCs w:val="26"/>
          <w:lang w:val="vi-VN"/>
        </w:rPr>
        <w:t>2</w:t>
      </w:r>
    </w:p>
    <w:p w:rsidR="00CC622E" w:rsidRDefault="00CC622E">
      <w:pPr>
        <w:widowControl w:val="0"/>
        <w:tabs>
          <w:tab w:val="left" w:pos="998"/>
        </w:tabs>
        <w:spacing w:before="7" w:line="288" w:lineRule="auto"/>
        <w:ind w:right="103"/>
        <w:jc w:val="both"/>
        <w:rPr>
          <w:b/>
          <w:szCs w:val="26"/>
          <w:lang w:val="vi-VN"/>
        </w:rPr>
      </w:pPr>
    </w:p>
    <w:p w:rsidR="00CC622E" w:rsidRDefault="00CC622E">
      <w:pPr>
        <w:widowControl w:val="0"/>
        <w:tabs>
          <w:tab w:val="left" w:pos="998"/>
        </w:tabs>
        <w:spacing w:before="7" w:line="288" w:lineRule="auto"/>
        <w:ind w:right="103"/>
        <w:jc w:val="both"/>
        <w:rPr>
          <w:b/>
          <w:szCs w:val="26"/>
          <w:lang w:val="vi-VN"/>
        </w:rPr>
      </w:pPr>
    </w:p>
    <w:p w:rsidR="00CC622E" w:rsidRDefault="00CC622E">
      <w:pPr>
        <w:widowControl w:val="0"/>
        <w:spacing w:before="60" w:after="60" w:line="288" w:lineRule="auto"/>
        <w:ind w:right="103"/>
        <w:jc w:val="center"/>
        <w:rPr>
          <w:b/>
          <w:szCs w:val="26"/>
          <w:lang w:val="vi-VN"/>
        </w:rPr>
      </w:pPr>
    </w:p>
    <w:p w:rsidR="00CC622E" w:rsidRDefault="00CC622E">
      <w:pPr>
        <w:spacing w:after="120" w:line="312" w:lineRule="auto"/>
        <w:jc w:val="center"/>
        <w:rPr>
          <w:b/>
          <w:bCs/>
          <w:szCs w:val="26"/>
          <w:lang w:val="vi-VN"/>
        </w:rPr>
      </w:pPr>
    </w:p>
    <w:p w:rsidR="00CC622E" w:rsidRDefault="00CC622E">
      <w:pPr>
        <w:spacing w:after="120" w:line="312" w:lineRule="auto"/>
        <w:jc w:val="center"/>
        <w:rPr>
          <w:b/>
          <w:bCs/>
          <w:szCs w:val="26"/>
          <w:lang w:val="vi-VN"/>
        </w:rPr>
      </w:pPr>
    </w:p>
    <w:p w:rsidR="00CC622E" w:rsidRDefault="00CC622E">
      <w:pPr>
        <w:spacing w:after="120" w:line="312" w:lineRule="auto"/>
        <w:jc w:val="center"/>
        <w:rPr>
          <w:b/>
          <w:bCs/>
          <w:szCs w:val="26"/>
        </w:rPr>
      </w:pPr>
    </w:p>
    <w:p w:rsidR="00CC622E" w:rsidRDefault="009142DB">
      <w:pPr>
        <w:spacing w:after="120" w:line="312" w:lineRule="auto"/>
        <w:jc w:val="center"/>
        <w:rPr>
          <w:b/>
          <w:bCs/>
          <w:szCs w:val="26"/>
          <w:lang w:val="vi-VN"/>
        </w:rPr>
      </w:pPr>
      <w:r>
        <w:rPr>
          <w:b/>
          <w:bCs/>
          <w:szCs w:val="26"/>
        </w:rPr>
        <w:t>BÌNH DƯƠNG, 05/2021</w:t>
      </w:r>
    </w:p>
    <w:p w:rsidR="00CC622E" w:rsidRDefault="00CC622E">
      <w:pPr>
        <w:spacing w:after="120" w:line="312" w:lineRule="auto"/>
        <w:jc w:val="center"/>
        <w:rPr>
          <w:b/>
          <w:bCs/>
          <w:szCs w:val="26"/>
          <w:lang w:val="vi-VN"/>
        </w:rPr>
        <w:sectPr w:rsidR="00CC622E">
          <w:footerReference w:type="default" r:id="rId10"/>
          <w:pgSz w:w="11907" w:h="16840"/>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p>
    <w:p w:rsidR="00CC622E" w:rsidRDefault="009142DB">
      <w:pPr>
        <w:pStyle w:val="Heading1"/>
        <w:jc w:val="center"/>
        <w:rPr>
          <w:rFonts w:ascii="Times New Roman" w:hAnsi="Times New Roman" w:cs="Times New Roman"/>
          <w:b/>
          <w:color w:val="auto"/>
          <w:sz w:val="26"/>
          <w:szCs w:val="26"/>
          <w:lang w:val="vi-VN"/>
        </w:rPr>
      </w:pPr>
      <w:bookmarkStart w:id="1" w:name="_Toc31265"/>
      <w:r>
        <w:rPr>
          <w:rFonts w:ascii="Times New Roman" w:hAnsi="Times New Roman" w:cs="Times New Roman"/>
          <w:b/>
          <w:color w:val="auto"/>
          <w:sz w:val="26"/>
          <w:szCs w:val="26"/>
        </w:rPr>
        <w:lastRenderedPageBreak/>
        <w:t>LỜI</w:t>
      </w:r>
      <w:r>
        <w:rPr>
          <w:rFonts w:ascii="Times New Roman" w:hAnsi="Times New Roman" w:cs="Times New Roman"/>
          <w:b/>
          <w:color w:val="auto"/>
          <w:sz w:val="26"/>
          <w:szCs w:val="26"/>
          <w:lang w:val="vi-VN"/>
        </w:rPr>
        <w:t xml:space="preserve"> CẢM ƠN</w:t>
      </w:r>
      <w:bookmarkEnd w:id="1"/>
    </w:p>
    <w:p w:rsidR="00CC622E" w:rsidRDefault="009142DB">
      <w:pPr>
        <w:rPr>
          <w:szCs w:val="26"/>
          <w:lang w:val="vi-VN"/>
        </w:rPr>
      </w:pPr>
      <w:r>
        <w:rPr>
          <w:szCs w:val="26"/>
        </w:rPr>
        <w:t xml:space="preserve">Đầu tiên, chúng em xin gửi lời cám ơn chân thành đến thầy Hữu - giảng viên hướng dẫn môn phát triển ứng dụng di động đa nền tảng. Xin cám ơn thầy vì đã giảng dạy nhiệt tình, chi tiết để chúng em có đủ kiến thức và vận dụng chúng vào bài báo cáo này. </w:t>
      </w:r>
    </w:p>
    <w:p w:rsidR="00CC622E" w:rsidRDefault="009142DB">
      <w:pPr>
        <w:rPr>
          <w:szCs w:val="26"/>
          <w:lang w:val="vi-VN"/>
        </w:rPr>
      </w:pPr>
      <w:r>
        <w:rPr>
          <w:szCs w:val="26"/>
        </w:rPr>
        <w:t xml:space="preserve">Do chưa có nhiều kinh nghiệm và thời gian để làm đề tài, cũng như những hạn chế về kiến thức, trong bài tiểu luận chắc sẽ không tránh khỏi những thiếu sót. Rất mong nhận được sự nhận xét, ý kiến đóng góp, phê bình từ phía Thầy để bài báo cáo của chúng em được hoàn thiện hơn. </w:t>
      </w:r>
    </w:p>
    <w:p w:rsidR="00CC622E" w:rsidRDefault="009142DB">
      <w:pPr>
        <w:rPr>
          <w:szCs w:val="26"/>
          <w:lang w:val="vi-VN"/>
        </w:rPr>
      </w:pPr>
      <w:r>
        <w:rPr>
          <w:szCs w:val="26"/>
        </w:rPr>
        <w:t>Lời cuối cùng, em xin kính chúc thầy nhiều sức khỏe, thành công và hạnh phúc.</w:t>
      </w:r>
    </w:p>
    <w:p w:rsidR="00CC622E" w:rsidRDefault="009142DB">
      <w:pPr>
        <w:spacing w:after="120" w:line="312" w:lineRule="auto"/>
        <w:rPr>
          <w:b/>
          <w:szCs w:val="26"/>
          <w:lang w:val="vi-VN"/>
        </w:rPr>
      </w:pPr>
      <w:r>
        <w:rPr>
          <w:b/>
          <w:szCs w:val="26"/>
          <w:lang w:val="vi-VN"/>
        </w:rPr>
        <w:br w:type="page"/>
      </w:r>
      <w:r>
        <w:rPr>
          <w:b/>
          <w:szCs w:val="26"/>
          <w:lang w:val="vi-VN"/>
        </w:rPr>
        <w:lastRenderedPageBreak/>
        <w:t xml:space="preserve"> </w:t>
      </w:r>
    </w:p>
    <w:p w:rsidR="00CC622E" w:rsidRDefault="009142DB">
      <w:pPr>
        <w:rPr>
          <w:b/>
          <w:szCs w:val="26"/>
          <w:lang w:val="vi-VN"/>
        </w:rPr>
      </w:pPr>
      <w:r>
        <w:rPr>
          <w:b/>
          <w:szCs w:val="26"/>
          <w:lang w:val="vi-VN"/>
        </w:rPr>
        <w:t>NHẬN XÉT CỦA GIÁO VIÊN HƯỚNG DẪN</w:t>
      </w:r>
    </w:p>
    <w:p w:rsidR="00CC622E" w:rsidRDefault="009142DB">
      <w:pPr>
        <w:rPr>
          <w:b/>
          <w:szCs w:val="26"/>
        </w:rPr>
      </w:pPr>
      <w:r>
        <w:rPr>
          <w:szCs w:val="26"/>
        </w:rPr>
        <w:t>Đề tài: Xây dựng ứng dụng</w:t>
      </w:r>
      <w:r>
        <w:rPr>
          <w:szCs w:val="26"/>
          <w:lang w:val="vi-VN"/>
        </w:rPr>
        <w:t xml:space="preserve"> </w:t>
      </w:r>
      <w:r>
        <w:rPr>
          <w:szCs w:val="26"/>
        </w:rPr>
        <w:t>AppFood</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9142DB">
      <w:pPr>
        <w:rPr>
          <w:b/>
          <w:szCs w:val="26"/>
          <w:lang w:val="vi-VN"/>
        </w:rPr>
      </w:pPr>
      <w:r>
        <w:rPr>
          <w:b/>
          <w:szCs w:val="26"/>
          <w:lang w:val="vi-VN"/>
        </w:rPr>
        <w:t>.................................................................................................................</w:t>
      </w:r>
    </w:p>
    <w:p w:rsidR="00CC622E" w:rsidRDefault="00CC622E">
      <w:pPr>
        <w:rPr>
          <w:b/>
          <w:szCs w:val="26"/>
          <w:lang w:val="vi-VN"/>
        </w:rPr>
      </w:pPr>
    </w:p>
    <w:p w:rsidR="00CC622E" w:rsidRDefault="00CC622E">
      <w:pPr>
        <w:rPr>
          <w:b/>
          <w:szCs w:val="26"/>
          <w:lang w:val="vi-VN"/>
        </w:rPr>
      </w:pPr>
    </w:p>
    <w:p w:rsidR="00CC622E" w:rsidRDefault="009142DB">
      <w:pPr>
        <w:rPr>
          <w:b/>
          <w:szCs w:val="26"/>
          <w:lang w:val="vi-VN"/>
        </w:rPr>
      </w:pPr>
      <w:r>
        <w:rPr>
          <w:b/>
          <w:szCs w:val="26"/>
          <w:lang w:val="vi-VN"/>
        </w:rPr>
        <w:t>Thủ Dầu Một, Ngày</w:t>
      </w:r>
      <w:r>
        <w:rPr>
          <w:b/>
          <w:szCs w:val="26"/>
          <w:lang w:val="vi-VN"/>
        </w:rPr>
        <w:tab/>
      </w:r>
      <w:r>
        <w:rPr>
          <w:b/>
          <w:szCs w:val="26"/>
          <w:lang w:val="vi-VN"/>
        </w:rPr>
        <w:tab/>
        <w:t>tháng</w:t>
      </w:r>
      <w:r>
        <w:rPr>
          <w:b/>
          <w:szCs w:val="26"/>
          <w:lang w:val="vi-VN"/>
        </w:rPr>
        <w:tab/>
        <w:t>năm 2021</w:t>
      </w:r>
    </w:p>
    <w:p w:rsidR="00CC622E" w:rsidRDefault="009142DB">
      <w:pPr>
        <w:ind w:firstLine="720"/>
        <w:rPr>
          <w:b/>
          <w:szCs w:val="26"/>
          <w:lang w:val="vi-VN"/>
        </w:rPr>
      </w:pPr>
      <w:r>
        <w:rPr>
          <w:b/>
          <w:szCs w:val="26"/>
          <w:lang w:val="vi-VN"/>
        </w:rPr>
        <w:t>Giáo viên hướng dẫn</w:t>
      </w:r>
    </w:p>
    <w:p w:rsidR="00CC622E" w:rsidRDefault="009142DB">
      <w:pPr>
        <w:spacing w:after="120" w:line="312" w:lineRule="auto"/>
        <w:rPr>
          <w:b/>
          <w:szCs w:val="26"/>
          <w:lang w:val="vi-VN"/>
        </w:rPr>
      </w:pPr>
      <w:r>
        <w:rPr>
          <w:b/>
          <w:szCs w:val="26"/>
          <w:lang w:val="vi-VN"/>
        </w:rPr>
        <w:br w:type="page"/>
      </w:r>
    </w:p>
    <w:p w:rsidR="00CC622E" w:rsidRDefault="009142DB">
      <w:pPr>
        <w:pStyle w:val="Heading1"/>
        <w:jc w:val="center"/>
        <w:rPr>
          <w:rFonts w:ascii="Times New Roman" w:hAnsi="Times New Roman" w:cs="Times New Roman"/>
          <w:b/>
          <w:color w:val="auto"/>
          <w:sz w:val="26"/>
          <w:szCs w:val="26"/>
          <w:lang w:val="vi-VN"/>
        </w:rPr>
      </w:pPr>
      <w:bookmarkStart w:id="2" w:name="_Toc25966"/>
      <w:r>
        <w:rPr>
          <w:rFonts w:ascii="Times New Roman" w:hAnsi="Times New Roman" w:cs="Times New Roman"/>
          <w:b/>
          <w:color w:val="auto"/>
          <w:sz w:val="26"/>
          <w:szCs w:val="26"/>
          <w:lang w:val="vi-VN"/>
        </w:rPr>
        <w:lastRenderedPageBreak/>
        <w:t>LỜI NÓI ĐẦU</w:t>
      </w:r>
      <w:bookmarkEnd w:id="2"/>
    </w:p>
    <w:p w:rsidR="00CC622E" w:rsidRDefault="009142DB">
      <w:pPr>
        <w:spacing w:after="120" w:line="312" w:lineRule="auto"/>
        <w:rPr>
          <w:szCs w:val="26"/>
          <w:lang w:val="vi-VN"/>
        </w:rPr>
      </w:pPr>
      <w:r>
        <w:rPr>
          <w:szCs w:val="26"/>
          <w:lang w:val="vi-VN"/>
        </w:rPr>
        <w:t>Công việc kinh doanh buôn bán đã xuất hiện từ rất lâu nay, trải qua mỗi giai đoạn lịch sử nó mang lại một hình thức đặc thù riêng. Trước kia, khi các công cụ hỗ trợ công việc mua bán chưa phát triển mạnh, thì người kinh doanh mua bán chỉ diễn ra dưới hình thức mua bán trực tiếp. Từ khi khoa học công nghệ phát triển, nó đã tạo ra phát triển các loại hình thức mua bán mới, điển hình là mua bán trực tuyến. Hình thức mua bán trực tuyến hỗ trợ đắt lực cho người kinh doanh tiếp xúc với được nhiều khách hàng, còn khách hàng thì công việc mua bán được diễn ra nhanh chóng, thuận lợi, tiết kiệm được thời gian, …</w:t>
      </w:r>
    </w:p>
    <w:p w:rsidR="00CC622E" w:rsidRDefault="009142DB">
      <w:pPr>
        <w:spacing w:after="120" w:line="312" w:lineRule="auto"/>
        <w:rPr>
          <w:color w:val="000000" w:themeColor="text1"/>
          <w:szCs w:val="26"/>
        </w:rPr>
      </w:pPr>
      <w:r>
        <w:rPr>
          <w:color w:val="000000" w:themeColor="text1"/>
          <w:szCs w:val="26"/>
        </w:rPr>
        <w:t>Hiện nay các công ty thức ăn nay càng ngay càng chú trọng trong việc xây dựng các ứng dụng đặt thức ăn qua mạng bởi nhu cầu của người dùng càng ngày càng cao. Phương thức bán trực tiếp không thể đáp ứng được hầu hết các nhu cầu của khách hàng.</w:t>
      </w:r>
    </w:p>
    <w:p w:rsidR="00CC622E" w:rsidRDefault="009142DB">
      <w:pPr>
        <w:spacing w:after="120" w:line="312" w:lineRule="auto"/>
        <w:rPr>
          <w:color w:val="000000" w:themeColor="text1"/>
          <w:szCs w:val="26"/>
          <w:lang w:val="vi-VN"/>
        </w:rPr>
      </w:pPr>
      <w:r>
        <w:rPr>
          <w:color w:val="000000" w:themeColor="text1"/>
          <w:szCs w:val="26"/>
          <w:lang w:val="vi-VN"/>
        </w:rPr>
        <w:t>Vì vậy</w:t>
      </w:r>
      <w:r>
        <w:rPr>
          <w:color w:val="000000" w:themeColor="text1"/>
          <w:szCs w:val="26"/>
        </w:rPr>
        <w:t xml:space="preserve"> người tiêu dùng chọn hình thức mua sắm qua mạng rất phổ biến bởi sự tiện ích của nó, </w:t>
      </w:r>
      <w:r>
        <w:rPr>
          <w:color w:val="000000" w:themeColor="text1"/>
          <w:szCs w:val="26"/>
          <w:lang w:val="vi-VN"/>
        </w:rPr>
        <w:t xml:space="preserve"> mua hàng  qua mạng chỉ với thủ tục đăng kí mua sắm đơn giản nhưng đem lại nhiều lợi ích: tiết kiệm và chủ động về thời gian, tránh khỏi những phiền phức khó chịu. Vậy nên mua bán hàng qua mạng đang rất được mọi người quan tâm.</w:t>
      </w:r>
    </w:p>
    <w:p w:rsidR="00CC622E" w:rsidRDefault="009142DB">
      <w:pPr>
        <w:spacing w:after="120" w:line="312" w:lineRule="auto"/>
        <w:rPr>
          <w:color w:val="000000" w:themeColor="text1"/>
          <w:szCs w:val="26"/>
          <w:lang w:val="vi-VN"/>
        </w:rPr>
      </w:pPr>
      <w:r>
        <w:rPr>
          <w:color w:val="000000" w:themeColor="text1"/>
          <w:szCs w:val="26"/>
          <w:lang w:val="vi-VN"/>
        </w:rPr>
        <w:t>Trên cơ sở các kiến thức được học trong nhà trường và quá trình tìm hiểu các website trong thực tế, em đã quyết định chọn đề tài “Xây dựng ứng dụng App</w:t>
      </w:r>
      <w:r>
        <w:rPr>
          <w:color w:val="000000" w:themeColor="text1"/>
          <w:szCs w:val="26"/>
        </w:rPr>
        <w:t>Food</w:t>
      </w:r>
      <w:r>
        <w:rPr>
          <w:color w:val="000000" w:themeColor="text1"/>
          <w:szCs w:val="26"/>
          <w:lang w:val="vi-VN"/>
        </w:rPr>
        <w:t>”.</w:t>
      </w:r>
    </w:p>
    <w:p w:rsidR="00CC622E" w:rsidRDefault="009142DB">
      <w:pPr>
        <w:spacing w:after="120" w:line="312" w:lineRule="auto"/>
        <w:ind w:left="720" w:firstLine="720"/>
        <w:rPr>
          <w:color w:val="000000" w:themeColor="text1"/>
          <w:szCs w:val="26"/>
          <w:lang w:val="vi-VN"/>
        </w:rPr>
      </w:pPr>
      <w:r>
        <w:rPr>
          <w:color w:val="000000" w:themeColor="text1"/>
          <w:szCs w:val="26"/>
          <w:lang w:val="vi-VN"/>
        </w:rPr>
        <w:t>Phục vụ tốt hơn nhu cầu của khách hàng và quản lý của nhà hàng trong hoạt động kinh doanh.</w:t>
      </w:r>
    </w:p>
    <w:p w:rsidR="00CC622E" w:rsidRDefault="009142DB">
      <w:pPr>
        <w:spacing w:after="120" w:line="312" w:lineRule="auto"/>
        <w:ind w:left="709" w:firstLine="709"/>
        <w:rPr>
          <w:b/>
          <w:color w:val="000000" w:themeColor="text1"/>
          <w:szCs w:val="26"/>
          <w:lang w:val="vi-VN"/>
        </w:rPr>
      </w:pPr>
      <w:r>
        <w:rPr>
          <w:color w:val="000000" w:themeColor="text1"/>
          <w:szCs w:val="26"/>
          <w:lang w:val="vi-VN"/>
        </w:rPr>
        <w:t>Khách hàng chỉ cần các thao tác đơn giản  trên điện thoại di động là có thể đặt hàng được ngày.</w:t>
      </w:r>
    </w:p>
    <w:p w:rsidR="00CC622E" w:rsidRDefault="00CC622E">
      <w:pPr>
        <w:ind w:firstLine="720"/>
        <w:rPr>
          <w:color w:val="FF0000"/>
          <w:szCs w:val="26"/>
          <w:lang w:val="vi-VN"/>
        </w:rPr>
      </w:pPr>
    </w:p>
    <w:p w:rsidR="00CC622E" w:rsidRDefault="009142DB">
      <w:pPr>
        <w:spacing w:after="120" w:line="312" w:lineRule="auto"/>
        <w:rPr>
          <w:szCs w:val="26"/>
          <w:lang w:val="vi-VN"/>
        </w:rPr>
      </w:pPr>
      <w:r>
        <w:rPr>
          <w:szCs w:val="26"/>
          <w:lang w:val="vi-VN"/>
        </w:rPr>
        <w:br w:type="page"/>
      </w:r>
    </w:p>
    <w:p w:rsidR="00CC622E" w:rsidRDefault="009142DB">
      <w:pPr>
        <w:ind w:firstLine="720"/>
        <w:jc w:val="center"/>
        <w:rPr>
          <w:b/>
          <w:szCs w:val="26"/>
          <w:lang w:val="vi-VN"/>
        </w:rPr>
      </w:pPr>
      <w:r>
        <w:rPr>
          <w:b/>
          <w:szCs w:val="26"/>
          <w:lang w:val="vi-VN"/>
        </w:rPr>
        <w:lastRenderedPageBreak/>
        <w:t>MỤC LỤC</w:t>
      </w:r>
    </w:p>
    <w:p w:rsidR="00CC622E" w:rsidRDefault="009142DB">
      <w:pPr>
        <w:pStyle w:val="TOC1"/>
        <w:tabs>
          <w:tab w:val="right" w:leader="dot" w:pos="9072"/>
        </w:tabs>
      </w:pPr>
      <w:r>
        <w:rPr>
          <w:szCs w:val="26"/>
          <w:lang w:val="vi-VN"/>
        </w:rPr>
        <w:fldChar w:fldCharType="begin"/>
      </w:r>
      <w:r>
        <w:rPr>
          <w:szCs w:val="26"/>
          <w:lang w:val="vi-VN"/>
        </w:rPr>
        <w:instrText xml:space="preserve"> TOC \o "1-3" \h \z \u </w:instrText>
      </w:r>
      <w:r>
        <w:rPr>
          <w:szCs w:val="26"/>
          <w:lang w:val="vi-VN"/>
        </w:rPr>
        <w:fldChar w:fldCharType="separate"/>
      </w:r>
      <w:hyperlink w:anchor="_Toc31265" w:history="1">
        <w:r>
          <w:rPr>
            <w:szCs w:val="26"/>
          </w:rPr>
          <w:t>LỜI</w:t>
        </w:r>
        <w:r>
          <w:rPr>
            <w:szCs w:val="26"/>
            <w:lang w:val="vi-VN"/>
          </w:rPr>
          <w:t xml:space="preserve"> CẢM ƠN</w:t>
        </w:r>
        <w:r>
          <w:tab/>
        </w:r>
        <w:r>
          <w:fldChar w:fldCharType="begin"/>
        </w:r>
        <w:r>
          <w:instrText xml:space="preserve"> PAGEREF _Toc31265 \h </w:instrText>
        </w:r>
        <w:r>
          <w:fldChar w:fldCharType="separate"/>
        </w:r>
        <w:r>
          <w:t>2</w:t>
        </w:r>
        <w:r>
          <w:fldChar w:fldCharType="end"/>
        </w:r>
      </w:hyperlink>
    </w:p>
    <w:p w:rsidR="00CC622E" w:rsidRDefault="009142DB">
      <w:pPr>
        <w:pStyle w:val="TOC1"/>
        <w:tabs>
          <w:tab w:val="right" w:leader="dot" w:pos="9072"/>
        </w:tabs>
      </w:pPr>
      <w:hyperlink w:anchor="_Toc25966" w:history="1">
        <w:r>
          <w:rPr>
            <w:szCs w:val="26"/>
            <w:lang w:val="vi-VN"/>
          </w:rPr>
          <w:t>LỜI NÓI ĐẦU</w:t>
        </w:r>
        <w:r>
          <w:tab/>
        </w:r>
        <w:r>
          <w:fldChar w:fldCharType="begin"/>
        </w:r>
        <w:r>
          <w:instrText xml:space="preserve"> PAGEREF _Toc25966 \h </w:instrText>
        </w:r>
        <w:r>
          <w:fldChar w:fldCharType="separate"/>
        </w:r>
        <w:r>
          <w:t>4</w:t>
        </w:r>
        <w:r>
          <w:fldChar w:fldCharType="end"/>
        </w:r>
      </w:hyperlink>
    </w:p>
    <w:p w:rsidR="00CC622E" w:rsidRDefault="009142DB">
      <w:pPr>
        <w:pStyle w:val="TOC1"/>
        <w:tabs>
          <w:tab w:val="right" w:leader="dot" w:pos="9072"/>
        </w:tabs>
      </w:pPr>
      <w:hyperlink w:anchor="_Toc20424" w:history="1">
        <w:r>
          <w:rPr>
            <w:szCs w:val="26"/>
            <w:lang w:val="vi-VN"/>
          </w:rPr>
          <w:t>CHƯƠNG I: KHẢO SÁT VÀ THU THẬP YÊU CẦU</w:t>
        </w:r>
        <w:r>
          <w:tab/>
        </w:r>
        <w:r>
          <w:fldChar w:fldCharType="begin"/>
        </w:r>
        <w:r>
          <w:instrText xml:space="preserve"> PAGEREF _Toc20424 \h </w:instrText>
        </w:r>
        <w:r>
          <w:fldChar w:fldCharType="separate"/>
        </w:r>
        <w:r>
          <w:t>13</w:t>
        </w:r>
        <w:r>
          <w:fldChar w:fldCharType="end"/>
        </w:r>
      </w:hyperlink>
    </w:p>
    <w:p w:rsidR="00CC622E" w:rsidRDefault="009142DB">
      <w:pPr>
        <w:pStyle w:val="TOC2"/>
        <w:tabs>
          <w:tab w:val="right" w:leader="dot" w:pos="9072"/>
        </w:tabs>
      </w:pPr>
      <w:hyperlink w:anchor="_Toc1064" w:history="1">
        <w:r>
          <w:rPr>
            <w:szCs w:val="26"/>
            <w:lang w:val="vi-VN"/>
          </w:rPr>
          <w:t>I. Công nghệ sử dụng trong đề tài:</w:t>
        </w:r>
        <w:r>
          <w:tab/>
        </w:r>
        <w:r>
          <w:fldChar w:fldCharType="begin"/>
        </w:r>
        <w:r>
          <w:instrText xml:space="preserve"> PAGEREF _Toc1064 \h </w:instrText>
        </w:r>
        <w:r>
          <w:fldChar w:fldCharType="separate"/>
        </w:r>
        <w:r>
          <w:t>13</w:t>
        </w:r>
        <w:r>
          <w:fldChar w:fldCharType="end"/>
        </w:r>
      </w:hyperlink>
    </w:p>
    <w:p w:rsidR="00CC622E" w:rsidRDefault="009142DB">
      <w:pPr>
        <w:pStyle w:val="TOC2"/>
        <w:tabs>
          <w:tab w:val="right" w:leader="dot" w:pos="9072"/>
        </w:tabs>
      </w:pPr>
      <w:hyperlink w:anchor="_Toc25644" w:history="1">
        <w:r>
          <w:rPr>
            <w:szCs w:val="26"/>
          </w:rPr>
          <w:t>1.</w:t>
        </w:r>
        <w:r>
          <w:rPr>
            <w:szCs w:val="26"/>
            <w:lang w:val="vi-VN"/>
          </w:rPr>
          <w:t>React Native:</w:t>
        </w:r>
        <w:r>
          <w:tab/>
        </w:r>
        <w:r>
          <w:fldChar w:fldCharType="begin"/>
        </w:r>
        <w:r>
          <w:instrText xml:space="preserve"> PAGEREF _Toc25644 \h </w:instrText>
        </w:r>
        <w:r>
          <w:fldChar w:fldCharType="separate"/>
        </w:r>
        <w:r>
          <w:t>13</w:t>
        </w:r>
        <w:r>
          <w:fldChar w:fldCharType="end"/>
        </w:r>
      </w:hyperlink>
    </w:p>
    <w:p w:rsidR="00CC622E" w:rsidRDefault="009142DB">
      <w:pPr>
        <w:pStyle w:val="TOC2"/>
        <w:tabs>
          <w:tab w:val="right" w:leader="dot" w:pos="9072"/>
        </w:tabs>
      </w:pPr>
      <w:hyperlink w:anchor="_Toc1641" w:history="1">
        <w:r>
          <w:rPr>
            <w:szCs w:val="26"/>
            <w:lang w:val="vi-VN"/>
          </w:rPr>
          <w:t>1.1. React native</w:t>
        </w:r>
        <w:r>
          <w:tab/>
        </w:r>
        <w:r>
          <w:fldChar w:fldCharType="begin"/>
        </w:r>
        <w:r>
          <w:instrText xml:space="preserve"> PAGEREF _Toc1641 \h </w:instrText>
        </w:r>
        <w:r>
          <w:fldChar w:fldCharType="separate"/>
        </w:r>
        <w:r>
          <w:t>13</w:t>
        </w:r>
        <w:r>
          <w:fldChar w:fldCharType="end"/>
        </w:r>
      </w:hyperlink>
    </w:p>
    <w:p w:rsidR="00CC622E" w:rsidRDefault="009142DB">
      <w:pPr>
        <w:pStyle w:val="TOC2"/>
        <w:tabs>
          <w:tab w:val="right" w:leader="dot" w:pos="9072"/>
        </w:tabs>
      </w:pPr>
      <w:hyperlink w:anchor="_Toc27593" w:history="1">
        <w:r>
          <w:rPr>
            <w:szCs w:val="26"/>
            <w:lang w:val="vi-VN"/>
          </w:rPr>
          <w:t xml:space="preserve">1.2. </w:t>
        </w:r>
        <w:r>
          <w:rPr>
            <w:szCs w:val="26"/>
          </w:rPr>
          <w:t>C</w:t>
        </w:r>
        <w:r>
          <w:rPr>
            <w:szCs w:val="26"/>
            <w:lang w:val="vi-VN"/>
          </w:rPr>
          <w:t>ách hoạt động của React native</w:t>
        </w:r>
        <w:r>
          <w:tab/>
        </w:r>
        <w:r>
          <w:fldChar w:fldCharType="begin"/>
        </w:r>
        <w:r>
          <w:instrText xml:space="preserve"> PAGEREF _Toc27593 \h </w:instrText>
        </w:r>
        <w:r>
          <w:fldChar w:fldCharType="separate"/>
        </w:r>
        <w:r>
          <w:t>13</w:t>
        </w:r>
        <w:r>
          <w:fldChar w:fldCharType="end"/>
        </w:r>
      </w:hyperlink>
    </w:p>
    <w:p w:rsidR="00CC622E" w:rsidRDefault="009142DB">
      <w:pPr>
        <w:pStyle w:val="TOC2"/>
        <w:tabs>
          <w:tab w:val="right" w:leader="dot" w:pos="9072"/>
        </w:tabs>
      </w:pPr>
      <w:hyperlink w:anchor="_Toc24208" w:history="1">
        <w:r>
          <w:rPr>
            <w:szCs w:val="26"/>
            <w:lang w:val="vi-VN"/>
          </w:rPr>
          <w:t>1.3. Ưu điểm của React native</w:t>
        </w:r>
        <w:r>
          <w:tab/>
        </w:r>
        <w:r>
          <w:fldChar w:fldCharType="begin"/>
        </w:r>
        <w:r>
          <w:instrText xml:space="preserve"> PAGEREF _Toc24208 \h </w:instrText>
        </w:r>
        <w:r>
          <w:fldChar w:fldCharType="separate"/>
        </w:r>
        <w:r>
          <w:t>13</w:t>
        </w:r>
        <w:r>
          <w:fldChar w:fldCharType="end"/>
        </w:r>
      </w:hyperlink>
    </w:p>
    <w:p w:rsidR="00CC622E" w:rsidRDefault="009142DB">
      <w:pPr>
        <w:pStyle w:val="TOC2"/>
        <w:tabs>
          <w:tab w:val="right" w:leader="dot" w:pos="9072"/>
        </w:tabs>
      </w:pPr>
      <w:hyperlink w:anchor="_Toc18421" w:history="1">
        <w:r>
          <w:rPr>
            <w:szCs w:val="26"/>
            <w:lang w:val="vi-VN"/>
          </w:rPr>
          <w:t>1.4. Nhượt điểm của React native</w:t>
        </w:r>
        <w:r>
          <w:tab/>
        </w:r>
        <w:r>
          <w:fldChar w:fldCharType="begin"/>
        </w:r>
        <w:r>
          <w:instrText xml:space="preserve"> PAGEREF _Toc18421 \h </w:instrText>
        </w:r>
        <w:r>
          <w:fldChar w:fldCharType="separate"/>
        </w:r>
        <w:r>
          <w:t>14</w:t>
        </w:r>
        <w:r>
          <w:fldChar w:fldCharType="end"/>
        </w:r>
      </w:hyperlink>
    </w:p>
    <w:p w:rsidR="00CC622E" w:rsidRDefault="009142DB">
      <w:pPr>
        <w:pStyle w:val="TOC3"/>
        <w:tabs>
          <w:tab w:val="right" w:leader="dot" w:pos="9072"/>
        </w:tabs>
      </w:pPr>
      <w:hyperlink w:anchor="_Toc1868" w:history="1">
        <w:r>
          <w:rPr>
            <w:szCs w:val="26"/>
            <w:lang w:val="vi-VN"/>
          </w:rPr>
          <w:t>NodeJS</w:t>
        </w:r>
        <w:r>
          <w:tab/>
        </w:r>
        <w:r>
          <w:fldChar w:fldCharType="begin"/>
        </w:r>
        <w:r>
          <w:instrText xml:space="preserve"> PAGEREF _Toc1868 \h </w:instrText>
        </w:r>
        <w:r>
          <w:fldChar w:fldCharType="separate"/>
        </w:r>
        <w:r>
          <w:t>14</w:t>
        </w:r>
        <w:r>
          <w:fldChar w:fldCharType="end"/>
        </w:r>
      </w:hyperlink>
    </w:p>
    <w:p w:rsidR="00CC622E" w:rsidRDefault="009142DB">
      <w:pPr>
        <w:pStyle w:val="TOC3"/>
        <w:tabs>
          <w:tab w:val="right" w:leader="dot" w:pos="9072"/>
        </w:tabs>
      </w:pPr>
      <w:hyperlink w:anchor="_Toc21667" w:history="1">
        <w:r>
          <w:rPr>
            <w:szCs w:val="26"/>
            <w:lang w:val="vi-VN"/>
          </w:rPr>
          <w:t>1. NodeJS là gì?</w:t>
        </w:r>
        <w:r>
          <w:tab/>
        </w:r>
        <w:r>
          <w:fldChar w:fldCharType="begin"/>
        </w:r>
        <w:r>
          <w:instrText xml:space="preserve"> PAGEREF _Toc21667 \h </w:instrText>
        </w:r>
        <w:r>
          <w:fldChar w:fldCharType="separate"/>
        </w:r>
        <w:r>
          <w:t>14</w:t>
        </w:r>
        <w:r>
          <w:fldChar w:fldCharType="end"/>
        </w:r>
      </w:hyperlink>
    </w:p>
    <w:p w:rsidR="00CC622E" w:rsidRDefault="009142DB">
      <w:pPr>
        <w:pStyle w:val="TOC3"/>
        <w:tabs>
          <w:tab w:val="right" w:leader="dot" w:pos="9072"/>
        </w:tabs>
      </w:pPr>
      <w:hyperlink w:anchor="_Toc4281" w:history="1">
        <w:r>
          <w:rPr>
            <w:szCs w:val="26"/>
            <w:lang w:val="vi-VN"/>
          </w:rPr>
          <w:t>2. một số tính năng của NodeJS</w:t>
        </w:r>
        <w:r>
          <w:tab/>
        </w:r>
        <w:r>
          <w:fldChar w:fldCharType="begin"/>
        </w:r>
        <w:r>
          <w:instrText xml:space="preserve"> PAGEREF _Toc4281 \h </w:instrText>
        </w:r>
        <w:r>
          <w:fldChar w:fldCharType="separate"/>
        </w:r>
        <w:r>
          <w:t>14</w:t>
        </w:r>
        <w:r>
          <w:fldChar w:fldCharType="end"/>
        </w:r>
      </w:hyperlink>
    </w:p>
    <w:p w:rsidR="00CC622E" w:rsidRDefault="009142DB">
      <w:pPr>
        <w:pStyle w:val="TOC3"/>
        <w:tabs>
          <w:tab w:val="right" w:leader="dot" w:pos="9072"/>
        </w:tabs>
      </w:pPr>
      <w:hyperlink w:anchor="_Toc23955" w:history="1">
        <w:r>
          <w:rPr>
            <w:szCs w:val="26"/>
            <w:lang w:val="vi-VN"/>
          </w:rPr>
          <w:t>3. Tập tin NodeJS có gì</w:t>
        </w:r>
        <w:r>
          <w:tab/>
        </w:r>
        <w:r>
          <w:fldChar w:fldCharType="begin"/>
        </w:r>
        <w:r>
          <w:instrText xml:space="preserve"> PAGEREF _Toc23955 \h </w:instrText>
        </w:r>
        <w:r>
          <w:fldChar w:fldCharType="separate"/>
        </w:r>
        <w:r>
          <w:t>14</w:t>
        </w:r>
        <w:r>
          <w:fldChar w:fldCharType="end"/>
        </w:r>
      </w:hyperlink>
    </w:p>
    <w:p w:rsidR="00CC622E" w:rsidRDefault="009142DB">
      <w:pPr>
        <w:pStyle w:val="TOC3"/>
        <w:tabs>
          <w:tab w:val="right" w:leader="dot" w:pos="9072"/>
        </w:tabs>
      </w:pPr>
      <w:hyperlink w:anchor="_Toc27494" w:history="1">
        <w:r>
          <w:rPr>
            <w:szCs w:val="26"/>
            <w:lang w:val="vi-VN"/>
          </w:rPr>
          <w:t>Visual Studio Code</w:t>
        </w:r>
        <w:r>
          <w:tab/>
        </w:r>
        <w:r>
          <w:fldChar w:fldCharType="begin"/>
        </w:r>
        <w:r>
          <w:instrText xml:space="preserve"> PAGEREF _Toc27494 \h </w:instrText>
        </w:r>
        <w:r>
          <w:fldChar w:fldCharType="separate"/>
        </w:r>
        <w:r>
          <w:t>14</w:t>
        </w:r>
        <w:r>
          <w:fldChar w:fldCharType="end"/>
        </w:r>
      </w:hyperlink>
    </w:p>
    <w:p w:rsidR="00CC622E" w:rsidRDefault="009142DB">
      <w:pPr>
        <w:pStyle w:val="TOC3"/>
        <w:tabs>
          <w:tab w:val="right" w:leader="dot" w:pos="9072"/>
        </w:tabs>
      </w:pPr>
      <w:hyperlink w:anchor="_Toc15802" w:history="1">
        <w:r>
          <w:rPr>
            <w:szCs w:val="26"/>
            <w:lang w:val="vi-VN"/>
          </w:rPr>
          <w:t>1. Visual Studio Code là gì:</w:t>
        </w:r>
        <w:r>
          <w:tab/>
        </w:r>
        <w:r>
          <w:fldChar w:fldCharType="begin"/>
        </w:r>
        <w:r>
          <w:instrText xml:space="preserve"> PAGEREF _Toc15802 \h </w:instrText>
        </w:r>
        <w:r>
          <w:fldChar w:fldCharType="separate"/>
        </w:r>
        <w:r>
          <w:t>14</w:t>
        </w:r>
        <w:r>
          <w:fldChar w:fldCharType="end"/>
        </w:r>
      </w:hyperlink>
    </w:p>
    <w:p w:rsidR="00CC622E" w:rsidRDefault="009142DB">
      <w:pPr>
        <w:pStyle w:val="TOC3"/>
        <w:tabs>
          <w:tab w:val="right" w:leader="dot" w:pos="9072"/>
        </w:tabs>
      </w:pPr>
      <w:hyperlink w:anchor="_Toc2187" w:history="1">
        <w:r>
          <w:rPr>
            <w:szCs w:val="26"/>
            <w:lang w:val="vi-VN"/>
          </w:rPr>
          <w:t>2.</w:t>
        </w:r>
        <w:r>
          <w:rPr>
            <w:szCs w:val="26"/>
          </w:rPr>
          <w:t xml:space="preserve"> Một số tính năng của Visual Studio Code</w:t>
        </w:r>
        <w:r>
          <w:tab/>
        </w:r>
        <w:r>
          <w:fldChar w:fldCharType="begin"/>
        </w:r>
        <w:r>
          <w:instrText xml:space="preserve"> PAGEREF _Toc2187 \h </w:instrText>
        </w:r>
        <w:r>
          <w:fldChar w:fldCharType="separate"/>
        </w:r>
        <w:r>
          <w:t>15</w:t>
        </w:r>
        <w:r>
          <w:fldChar w:fldCharType="end"/>
        </w:r>
      </w:hyperlink>
    </w:p>
    <w:p w:rsidR="00CC622E" w:rsidRDefault="009142DB">
      <w:pPr>
        <w:pStyle w:val="TOC3"/>
        <w:tabs>
          <w:tab w:val="right" w:leader="dot" w:pos="9072"/>
        </w:tabs>
      </w:pPr>
      <w:hyperlink w:anchor="_Toc799" w:history="1">
        <w:r>
          <w:rPr>
            <w:szCs w:val="26"/>
            <w:lang w:val="vi-VN"/>
          </w:rPr>
          <w:t>Fetch API</w:t>
        </w:r>
        <w:r>
          <w:tab/>
        </w:r>
        <w:r>
          <w:fldChar w:fldCharType="begin"/>
        </w:r>
        <w:r>
          <w:instrText xml:space="preserve"> PAGEREF _Toc799 \h </w:instrText>
        </w:r>
        <w:r>
          <w:fldChar w:fldCharType="separate"/>
        </w:r>
        <w:r>
          <w:t>15</w:t>
        </w:r>
        <w:r>
          <w:fldChar w:fldCharType="end"/>
        </w:r>
      </w:hyperlink>
    </w:p>
    <w:p w:rsidR="00CC622E" w:rsidRDefault="009142DB">
      <w:pPr>
        <w:pStyle w:val="TOC3"/>
        <w:tabs>
          <w:tab w:val="right" w:leader="dot" w:pos="9072"/>
        </w:tabs>
      </w:pPr>
      <w:hyperlink w:anchor="_Toc24828" w:history="1">
        <w:r>
          <w:rPr>
            <w:szCs w:val="26"/>
            <w:lang w:val="vi-VN"/>
          </w:rPr>
          <w:t>1. Fetch API là gì:</w:t>
        </w:r>
        <w:r>
          <w:tab/>
        </w:r>
        <w:r>
          <w:fldChar w:fldCharType="begin"/>
        </w:r>
        <w:r>
          <w:instrText xml:space="preserve"> PAGEREF _Toc24828 \h </w:instrText>
        </w:r>
        <w:r>
          <w:fldChar w:fldCharType="separate"/>
        </w:r>
        <w:r>
          <w:t>15</w:t>
        </w:r>
        <w:r>
          <w:fldChar w:fldCharType="end"/>
        </w:r>
      </w:hyperlink>
    </w:p>
    <w:p w:rsidR="00CC622E" w:rsidRDefault="009142DB">
      <w:pPr>
        <w:pStyle w:val="TOC3"/>
        <w:tabs>
          <w:tab w:val="right" w:leader="dot" w:pos="9072"/>
        </w:tabs>
      </w:pPr>
      <w:hyperlink w:anchor="_Toc652" w:history="1">
        <w:r>
          <w:rPr>
            <w:spacing w:val="-1"/>
            <w:szCs w:val="26"/>
            <w:shd w:val="clear" w:color="auto" w:fill="FFFFFF"/>
            <w:lang w:val="vi-VN"/>
          </w:rPr>
          <w:t>2. ưu điểm</w:t>
        </w:r>
        <w:r>
          <w:tab/>
        </w:r>
        <w:r>
          <w:fldChar w:fldCharType="begin"/>
        </w:r>
        <w:r>
          <w:instrText xml:space="preserve"> PAGEREF _Toc652 \h </w:instrText>
        </w:r>
        <w:r>
          <w:fldChar w:fldCharType="separate"/>
        </w:r>
        <w:r>
          <w:t>15</w:t>
        </w:r>
        <w:r>
          <w:fldChar w:fldCharType="end"/>
        </w:r>
      </w:hyperlink>
    </w:p>
    <w:p w:rsidR="00CC622E" w:rsidRDefault="009142DB">
      <w:pPr>
        <w:pStyle w:val="TOC3"/>
        <w:tabs>
          <w:tab w:val="right" w:leader="dot" w:pos="9072"/>
        </w:tabs>
      </w:pPr>
      <w:hyperlink w:anchor="_Toc16534" w:history="1">
        <w:r>
          <w:rPr>
            <w:spacing w:val="5"/>
            <w:szCs w:val="26"/>
            <w:lang w:val="vi-VN"/>
          </w:rPr>
          <w:t>3. Nhược điểm</w:t>
        </w:r>
        <w:r>
          <w:tab/>
        </w:r>
        <w:r>
          <w:fldChar w:fldCharType="begin"/>
        </w:r>
        <w:r>
          <w:instrText xml:space="preserve"> PAGEREF _Toc16534 \h </w:instrText>
        </w:r>
        <w:r>
          <w:fldChar w:fldCharType="separate"/>
        </w:r>
        <w:r>
          <w:t>15</w:t>
        </w:r>
        <w:r>
          <w:fldChar w:fldCharType="end"/>
        </w:r>
      </w:hyperlink>
    </w:p>
    <w:p w:rsidR="00CC622E" w:rsidRDefault="009142DB">
      <w:pPr>
        <w:pStyle w:val="TOC2"/>
        <w:tabs>
          <w:tab w:val="right" w:leader="dot" w:pos="9072"/>
        </w:tabs>
      </w:pPr>
      <w:hyperlink w:anchor="_Toc25016" w:history="1">
        <w:r>
          <w:rPr>
            <w:szCs w:val="26"/>
            <w:lang w:val="vi-VN"/>
          </w:rPr>
          <w:t>II. Khảo sát hiện trạng:</w:t>
        </w:r>
        <w:r>
          <w:tab/>
        </w:r>
        <w:r>
          <w:fldChar w:fldCharType="begin"/>
        </w:r>
        <w:r>
          <w:instrText xml:space="preserve"> PAGEREF _Toc25016 \h </w:instrText>
        </w:r>
        <w:r>
          <w:fldChar w:fldCharType="separate"/>
        </w:r>
        <w:r>
          <w:t>16</w:t>
        </w:r>
        <w:r>
          <w:fldChar w:fldCharType="end"/>
        </w:r>
      </w:hyperlink>
    </w:p>
    <w:p w:rsidR="00CC622E" w:rsidRDefault="009142DB">
      <w:pPr>
        <w:pStyle w:val="TOC3"/>
        <w:tabs>
          <w:tab w:val="right" w:leader="dot" w:pos="9072"/>
        </w:tabs>
      </w:pPr>
      <w:hyperlink w:anchor="_Toc25150" w:history="1">
        <w:r>
          <w:rPr>
            <w:szCs w:val="26"/>
            <w:lang w:val="vi-VN"/>
          </w:rPr>
          <w:t>1. Mô tả bài toán:</w:t>
        </w:r>
        <w:r>
          <w:tab/>
        </w:r>
        <w:r>
          <w:fldChar w:fldCharType="begin"/>
        </w:r>
        <w:r>
          <w:instrText xml:space="preserve"> PAGEREF _Toc25150 \h </w:instrText>
        </w:r>
        <w:r>
          <w:fldChar w:fldCharType="separate"/>
        </w:r>
        <w:r>
          <w:t>16</w:t>
        </w:r>
        <w:r>
          <w:fldChar w:fldCharType="end"/>
        </w:r>
      </w:hyperlink>
    </w:p>
    <w:p w:rsidR="00CC622E" w:rsidRDefault="009142DB">
      <w:pPr>
        <w:pStyle w:val="TOC3"/>
        <w:tabs>
          <w:tab w:val="right" w:leader="dot" w:pos="9072"/>
        </w:tabs>
      </w:pPr>
      <w:hyperlink w:anchor="_Toc5083" w:history="1">
        <w:r>
          <w:rPr>
            <w:szCs w:val="26"/>
            <w:lang w:val="vi-VN"/>
          </w:rPr>
          <w:t>2. Chức năng.</w:t>
        </w:r>
        <w:r>
          <w:tab/>
        </w:r>
        <w:r>
          <w:fldChar w:fldCharType="begin"/>
        </w:r>
        <w:r>
          <w:instrText xml:space="preserve"> PAGEREF _Toc5083 \h </w:instrText>
        </w:r>
        <w:r>
          <w:fldChar w:fldCharType="separate"/>
        </w:r>
        <w:r>
          <w:t>16</w:t>
        </w:r>
        <w:r>
          <w:fldChar w:fldCharType="end"/>
        </w:r>
      </w:hyperlink>
    </w:p>
    <w:p w:rsidR="00CC622E" w:rsidRDefault="009142DB">
      <w:pPr>
        <w:pStyle w:val="TOC1"/>
        <w:tabs>
          <w:tab w:val="right" w:leader="dot" w:pos="9072"/>
        </w:tabs>
      </w:pPr>
      <w:hyperlink w:anchor="_Toc2215" w:history="1">
        <w:r>
          <w:rPr>
            <w:szCs w:val="26"/>
            <w:lang w:val="vi-VN"/>
          </w:rPr>
          <w:t>CHƯƠNG II: PHÂN TÍCH HỆ THỐNG</w:t>
        </w:r>
        <w:r>
          <w:tab/>
        </w:r>
        <w:r>
          <w:fldChar w:fldCharType="begin"/>
        </w:r>
        <w:r>
          <w:instrText xml:space="preserve"> PAGEREF _Toc2215 \h </w:instrText>
        </w:r>
        <w:r>
          <w:fldChar w:fldCharType="separate"/>
        </w:r>
        <w:r>
          <w:t>17</w:t>
        </w:r>
        <w:r>
          <w:fldChar w:fldCharType="end"/>
        </w:r>
      </w:hyperlink>
    </w:p>
    <w:p w:rsidR="00CC622E" w:rsidRDefault="009142DB">
      <w:pPr>
        <w:pStyle w:val="TOC2"/>
        <w:tabs>
          <w:tab w:val="right" w:leader="dot" w:pos="9072"/>
        </w:tabs>
      </w:pPr>
      <w:hyperlink w:anchor="_Toc25546" w:history="1">
        <w:r>
          <w:rPr>
            <w:szCs w:val="26"/>
            <w:lang w:val="vi-VN"/>
          </w:rPr>
          <w:t>I. Phân Tích các chức năng chính của hệ thống.</w:t>
        </w:r>
        <w:r>
          <w:tab/>
        </w:r>
        <w:r>
          <w:fldChar w:fldCharType="begin"/>
        </w:r>
        <w:r>
          <w:instrText xml:space="preserve"> PAGEREF _Toc25546 \h </w:instrText>
        </w:r>
        <w:r>
          <w:fldChar w:fldCharType="separate"/>
        </w:r>
        <w:r>
          <w:t>17</w:t>
        </w:r>
        <w:r>
          <w:fldChar w:fldCharType="end"/>
        </w:r>
      </w:hyperlink>
    </w:p>
    <w:p w:rsidR="00CC622E" w:rsidRDefault="009142DB">
      <w:pPr>
        <w:pStyle w:val="TOC3"/>
        <w:tabs>
          <w:tab w:val="right" w:leader="dot" w:pos="9072"/>
        </w:tabs>
      </w:pPr>
      <w:hyperlink w:anchor="_Toc25210" w:history="1">
        <w:r>
          <w:rPr>
            <w:szCs w:val="26"/>
            <w:lang w:val="vi-VN"/>
          </w:rPr>
          <w:t>1. Hiển thị danh sách thông tin món ăn:</w:t>
        </w:r>
        <w:r>
          <w:tab/>
        </w:r>
        <w:r>
          <w:fldChar w:fldCharType="begin"/>
        </w:r>
        <w:r>
          <w:instrText xml:space="preserve"> PAGEREF _Toc25210 \h </w:instrText>
        </w:r>
        <w:r>
          <w:fldChar w:fldCharType="separate"/>
        </w:r>
        <w:r>
          <w:t>17</w:t>
        </w:r>
        <w:r>
          <w:fldChar w:fldCharType="end"/>
        </w:r>
      </w:hyperlink>
    </w:p>
    <w:p w:rsidR="00CC622E" w:rsidRDefault="009142DB">
      <w:pPr>
        <w:pStyle w:val="TOC3"/>
        <w:tabs>
          <w:tab w:val="right" w:leader="dot" w:pos="9072"/>
        </w:tabs>
      </w:pPr>
      <w:hyperlink w:anchor="_Toc16398" w:history="1">
        <w:r>
          <w:rPr>
            <w:szCs w:val="26"/>
            <w:lang w:val="vi-VN"/>
          </w:rPr>
          <w:t>2. Chức năng tìm kiếm món ăn.</w:t>
        </w:r>
        <w:r>
          <w:tab/>
        </w:r>
        <w:r>
          <w:fldChar w:fldCharType="begin"/>
        </w:r>
        <w:r>
          <w:instrText xml:space="preserve"> PAGEREF _Toc16398 \h </w:instrText>
        </w:r>
        <w:r>
          <w:fldChar w:fldCharType="separate"/>
        </w:r>
        <w:r>
          <w:t>17</w:t>
        </w:r>
        <w:r>
          <w:fldChar w:fldCharType="end"/>
        </w:r>
      </w:hyperlink>
    </w:p>
    <w:p w:rsidR="00CC622E" w:rsidRDefault="009142DB">
      <w:pPr>
        <w:pStyle w:val="TOC3"/>
        <w:tabs>
          <w:tab w:val="right" w:leader="dot" w:pos="9072"/>
        </w:tabs>
      </w:pPr>
      <w:hyperlink w:anchor="_Toc15513" w:history="1">
        <w:r>
          <w:rPr>
            <w:szCs w:val="26"/>
            <w:lang w:val="vi-VN"/>
          </w:rPr>
          <w:t>3. Chức năng đăng kí tài khoản.</w:t>
        </w:r>
        <w:r>
          <w:tab/>
        </w:r>
        <w:r>
          <w:fldChar w:fldCharType="begin"/>
        </w:r>
        <w:r>
          <w:instrText xml:space="preserve"> PAGEREF _Toc15513 \h </w:instrText>
        </w:r>
        <w:r>
          <w:fldChar w:fldCharType="separate"/>
        </w:r>
        <w:r>
          <w:t>17</w:t>
        </w:r>
        <w:r>
          <w:fldChar w:fldCharType="end"/>
        </w:r>
      </w:hyperlink>
    </w:p>
    <w:p w:rsidR="00CC622E" w:rsidRDefault="009142DB">
      <w:pPr>
        <w:pStyle w:val="TOC3"/>
        <w:tabs>
          <w:tab w:val="right" w:leader="dot" w:pos="9072"/>
        </w:tabs>
      </w:pPr>
      <w:hyperlink w:anchor="_Toc24720" w:history="1">
        <w:r>
          <w:rPr>
            <w:szCs w:val="26"/>
            <w:lang w:val="vi-VN"/>
          </w:rPr>
          <w:t>4. Chức năng đặt hàng.</w:t>
        </w:r>
        <w:r>
          <w:tab/>
        </w:r>
        <w:r>
          <w:fldChar w:fldCharType="begin"/>
        </w:r>
        <w:r>
          <w:instrText xml:space="preserve"> PAGEREF _Toc24720 \h </w:instrText>
        </w:r>
        <w:r>
          <w:fldChar w:fldCharType="separate"/>
        </w:r>
        <w:r>
          <w:t>17</w:t>
        </w:r>
        <w:r>
          <w:fldChar w:fldCharType="end"/>
        </w:r>
      </w:hyperlink>
    </w:p>
    <w:p w:rsidR="00CC622E" w:rsidRDefault="009142DB">
      <w:pPr>
        <w:pStyle w:val="TOC3"/>
        <w:tabs>
          <w:tab w:val="right" w:leader="dot" w:pos="9072"/>
        </w:tabs>
      </w:pPr>
      <w:hyperlink w:anchor="_Toc23440" w:history="1">
        <w:r>
          <w:rPr>
            <w:szCs w:val="26"/>
            <w:lang w:val="vi-VN"/>
          </w:rPr>
          <w:t>5. Các chức năng của người quản lý bên nhà hàng.</w:t>
        </w:r>
        <w:r>
          <w:tab/>
        </w:r>
        <w:r>
          <w:fldChar w:fldCharType="begin"/>
        </w:r>
        <w:r>
          <w:instrText xml:space="preserve"> PAGEREF _Toc23440 \h </w:instrText>
        </w:r>
        <w:r>
          <w:fldChar w:fldCharType="separate"/>
        </w:r>
        <w:r>
          <w:t>17</w:t>
        </w:r>
        <w:r>
          <w:fldChar w:fldCharType="end"/>
        </w:r>
      </w:hyperlink>
    </w:p>
    <w:p w:rsidR="00CC622E" w:rsidRDefault="009142DB">
      <w:pPr>
        <w:pStyle w:val="TOC2"/>
        <w:tabs>
          <w:tab w:val="right" w:leader="dot" w:pos="9072"/>
        </w:tabs>
      </w:pPr>
      <w:hyperlink w:anchor="_Toc23253" w:history="1">
        <w:r>
          <w:rPr>
            <w:szCs w:val="26"/>
            <w:lang w:val="vi-VN"/>
          </w:rPr>
          <w:t>II. Biểu đồ UseCase.</w:t>
        </w:r>
        <w:r>
          <w:tab/>
        </w:r>
        <w:r>
          <w:fldChar w:fldCharType="begin"/>
        </w:r>
        <w:r>
          <w:instrText xml:space="preserve"> PAGEREF _Toc23253 \h </w:instrText>
        </w:r>
        <w:r>
          <w:fldChar w:fldCharType="separate"/>
        </w:r>
        <w:r>
          <w:t>17</w:t>
        </w:r>
        <w:r>
          <w:fldChar w:fldCharType="end"/>
        </w:r>
      </w:hyperlink>
    </w:p>
    <w:p w:rsidR="00CC622E" w:rsidRDefault="009142DB">
      <w:pPr>
        <w:pStyle w:val="TOC3"/>
        <w:tabs>
          <w:tab w:val="right" w:leader="dot" w:pos="9072"/>
        </w:tabs>
      </w:pPr>
      <w:hyperlink w:anchor="_Toc23918" w:history="1">
        <w:r>
          <w:rPr>
            <w:szCs w:val="26"/>
            <w:lang w:val="vi-VN"/>
          </w:rPr>
          <w:t>1. Danh sách các Actor:</w:t>
        </w:r>
        <w:r>
          <w:tab/>
        </w:r>
        <w:r>
          <w:fldChar w:fldCharType="begin"/>
        </w:r>
        <w:r>
          <w:instrText xml:space="preserve"> PAGEREF _Toc23918 \h </w:instrText>
        </w:r>
        <w:r>
          <w:fldChar w:fldCharType="separate"/>
        </w:r>
        <w:r>
          <w:t>17</w:t>
        </w:r>
        <w:r>
          <w:fldChar w:fldCharType="end"/>
        </w:r>
      </w:hyperlink>
    </w:p>
    <w:p w:rsidR="00CC622E" w:rsidRDefault="009142DB">
      <w:pPr>
        <w:pStyle w:val="TOC3"/>
        <w:tabs>
          <w:tab w:val="right" w:leader="dot" w:pos="9072"/>
        </w:tabs>
      </w:pPr>
      <w:hyperlink w:anchor="_Toc8408" w:history="1">
        <w:r>
          <w:rPr>
            <w:szCs w:val="26"/>
            <w:lang w:val="vi-VN"/>
          </w:rPr>
          <w:t>2. Biểu đồ hệ thống:</w:t>
        </w:r>
        <w:r>
          <w:tab/>
        </w:r>
        <w:r>
          <w:fldChar w:fldCharType="begin"/>
        </w:r>
        <w:r>
          <w:instrText xml:space="preserve"> PAGEREF _Toc8408 \h </w:instrText>
        </w:r>
        <w:r>
          <w:fldChar w:fldCharType="separate"/>
        </w:r>
        <w:r>
          <w:t>18</w:t>
        </w:r>
        <w:r>
          <w:fldChar w:fldCharType="end"/>
        </w:r>
      </w:hyperlink>
    </w:p>
    <w:p w:rsidR="00CC622E" w:rsidRDefault="009142DB">
      <w:pPr>
        <w:pStyle w:val="TOC3"/>
        <w:tabs>
          <w:tab w:val="right" w:leader="dot" w:pos="9072"/>
        </w:tabs>
      </w:pPr>
      <w:hyperlink w:anchor="_Toc20390" w:history="1">
        <w:r>
          <w:rPr>
            <w:szCs w:val="26"/>
            <w:lang w:val="vi-VN"/>
          </w:rPr>
          <w:t>3. Danh sách các User.</w:t>
        </w:r>
        <w:r>
          <w:tab/>
        </w:r>
        <w:r>
          <w:fldChar w:fldCharType="begin"/>
        </w:r>
        <w:r>
          <w:instrText xml:space="preserve"> PAGEREF _Toc20390 \h </w:instrText>
        </w:r>
        <w:r>
          <w:fldChar w:fldCharType="separate"/>
        </w:r>
        <w:r>
          <w:t>18</w:t>
        </w:r>
        <w:r>
          <w:fldChar w:fldCharType="end"/>
        </w:r>
      </w:hyperlink>
    </w:p>
    <w:p w:rsidR="00CC622E" w:rsidRDefault="009142DB">
      <w:pPr>
        <w:pStyle w:val="TOC3"/>
        <w:tabs>
          <w:tab w:val="right" w:leader="dot" w:pos="9072"/>
        </w:tabs>
      </w:pPr>
      <w:hyperlink w:anchor="_Toc2060" w:history="1">
        <w:r>
          <w:rPr>
            <w:szCs w:val="26"/>
            <w:lang w:val="vi-VN"/>
          </w:rPr>
          <w:t>4. Biểu đồ Usecase toàn hện thống.</w:t>
        </w:r>
        <w:r>
          <w:tab/>
        </w:r>
        <w:r>
          <w:fldChar w:fldCharType="begin"/>
        </w:r>
        <w:r>
          <w:instrText xml:space="preserve"> PAGEREF _Toc2060 \h </w:instrText>
        </w:r>
        <w:r>
          <w:fldChar w:fldCharType="separate"/>
        </w:r>
        <w:r>
          <w:t>19</w:t>
        </w:r>
        <w:r>
          <w:fldChar w:fldCharType="end"/>
        </w:r>
      </w:hyperlink>
    </w:p>
    <w:p w:rsidR="00CC622E" w:rsidRDefault="009142DB">
      <w:pPr>
        <w:pStyle w:val="TOC2"/>
        <w:tabs>
          <w:tab w:val="right" w:leader="dot" w:pos="9072"/>
        </w:tabs>
      </w:pPr>
      <w:hyperlink w:anchor="_Toc8455" w:history="1">
        <w:r>
          <w:rPr>
            <w:rFonts w:eastAsiaTheme="majorEastAsia"/>
            <w:szCs w:val="26"/>
            <w:lang w:val="vi-VN"/>
          </w:rPr>
          <w:t>II. Biểu đồ tuần tự</w:t>
        </w:r>
        <w:r>
          <w:tab/>
        </w:r>
        <w:r>
          <w:fldChar w:fldCharType="begin"/>
        </w:r>
        <w:r>
          <w:instrText xml:space="preserve"> PAGEREF _Toc8455 \h </w:instrText>
        </w:r>
        <w:r>
          <w:fldChar w:fldCharType="separate"/>
        </w:r>
        <w:r>
          <w:t>22</w:t>
        </w:r>
        <w:r>
          <w:fldChar w:fldCharType="end"/>
        </w:r>
      </w:hyperlink>
    </w:p>
    <w:p w:rsidR="00CC622E" w:rsidRDefault="009142DB">
      <w:pPr>
        <w:pStyle w:val="TOC3"/>
        <w:tabs>
          <w:tab w:val="right" w:leader="dot" w:pos="9072"/>
        </w:tabs>
      </w:pPr>
      <w:hyperlink w:anchor="_Toc4892" w:history="1">
        <w:r>
          <w:rPr>
            <w:szCs w:val="26"/>
            <w:lang w:val="vi-VN"/>
          </w:rPr>
          <w:t>1. Biểu đồ tuần tự xem thông tin:</w:t>
        </w:r>
        <w:r>
          <w:tab/>
        </w:r>
        <w:r>
          <w:fldChar w:fldCharType="begin"/>
        </w:r>
        <w:r>
          <w:instrText xml:space="preserve"> PAGEREF _Toc4892 \h </w:instrText>
        </w:r>
        <w:r>
          <w:fldChar w:fldCharType="separate"/>
        </w:r>
        <w:r>
          <w:t>22</w:t>
        </w:r>
        <w:r>
          <w:fldChar w:fldCharType="end"/>
        </w:r>
      </w:hyperlink>
    </w:p>
    <w:p w:rsidR="00CC622E" w:rsidRDefault="009142DB">
      <w:pPr>
        <w:pStyle w:val="TOC3"/>
        <w:tabs>
          <w:tab w:val="right" w:leader="dot" w:pos="9072"/>
        </w:tabs>
      </w:pPr>
      <w:hyperlink w:anchor="_Toc11746" w:history="1">
        <w:r>
          <w:rPr>
            <w:szCs w:val="26"/>
            <w:lang w:val="vi-VN"/>
          </w:rPr>
          <w:t>2. biểu đồ tuần tự thêm thông tin món</w:t>
        </w:r>
        <w:r>
          <w:tab/>
        </w:r>
        <w:r>
          <w:fldChar w:fldCharType="begin"/>
        </w:r>
        <w:r>
          <w:instrText xml:space="preserve"> PAGEREF _Toc11746 \h </w:instrText>
        </w:r>
        <w:r>
          <w:fldChar w:fldCharType="separate"/>
        </w:r>
        <w:r>
          <w:t>23</w:t>
        </w:r>
        <w:r>
          <w:fldChar w:fldCharType="end"/>
        </w:r>
      </w:hyperlink>
    </w:p>
    <w:p w:rsidR="00CC622E" w:rsidRDefault="009142DB">
      <w:pPr>
        <w:pStyle w:val="TOC3"/>
        <w:tabs>
          <w:tab w:val="right" w:leader="dot" w:pos="9072"/>
        </w:tabs>
      </w:pPr>
      <w:hyperlink w:anchor="_Toc18863" w:history="1">
        <w:r>
          <w:rPr>
            <w:szCs w:val="26"/>
            <w:lang w:val="vi-VN"/>
          </w:rPr>
          <w:t>3.  biểu đồ tuần tự xóa thông tin món:</w:t>
        </w:r>
        <w:r>
          <w:tab/>
        </w:r>
        <w:r>
          <w:fldChar w:fldCharType="begin"/>
        </w:r>
        <w:r>
          <w:instrText xml:space="preserve"> PAGEREF _Toc18863 \h </w:instrText>
        </w:r>
        <w:r>
          <w:fldChar w:fldCharType="separate"/>
        </w:r>
        <w:r>
          <w:t>23</w:t>
        </w:r>
        <w:r>
          <w:fldChar w:fldCharType="end"/>
        </w:r>
      </w:hyperlink>
    </w:p>
    <w:p w:rsidR="00CC622E" w:rsidRDefault="009142DB">
      <w:pPr>
        <w:pStyle w:val="TOC3"/>
        <w:tabs>
          <w:tab w:val="right" w:leader="dot" w:pos="9072"/>
        </w:tabs>
      </w:pPr>
      <w:hyperlink w:anchor="_Toc13404" w:history="1">
        <w:r>
          <w:rPr>
            <w:szCs w:val="26"/>
            <w:lang w:val="vi-VN"/>
          </w:rPr>
          <w:t>4. biểu đồ tuần tự sửa thông tin món:</w:t>
        </w:r>
        <w:r>
          <w:tab/>
        </w:r>
        <w:r>
          <w:fldChar w:fldCharType="begin"/>
        </w:r>
        <w:r>
          <w:instrText xml:space="preserve"> PAGEREF _Toc13404 \h </w:instrText>
        </w:r>
        <w:r>
          <w:fldChar w:fldCharType="separate"/>
        </w:r>
        <w:r>
          <w:t>23</w:t>
        </w:r>
        <w:r>
          <w:fldChar w:fldCharType="end"/>
        </w:r>
      </w:hyperlink>
    </w:p>
    <w:p w:rsidR="00CC622E" w:rsidRDefault="009142DB">
      <w:pPr>
        <w:pStyle w:val="TOC3"/>
        <w:tabs>
          <w:tab w:val="right" w:leader="dot" w:pos="9072"/>
        </w:tabs>
      </w:pPr>
      <w:hyperlink w:anchor="_Toc29378" w:history="1">
        <w:r>
          <w:rPr>
            <w:szCs w:val="26"/>
            <w:lang w:val="vi-VN"/>
          </w:rPr>
          <w:t>5. Biểu đồ tuần tự tìm kiếm:</w:t>
        </w:r>
        <w:r>
          <w:tab/>
        </w:r>
        <w:r>
          <w:fldChar w:fldCharType="begin"/>
        </w:r>
        <w:r>
          <w:instrText xml:space="preserve"> PAGEREF _Toc29378 \h </w:instrText>
        </w:r>
        <w:r>
          <w:fldChar w:fldCharType="separate"/>
        </w:r>
        <w:r>
          <w:t>24</w:t>
        </w:r>
        <w:r>
          <w:fldChar w:fldCharType="end"/>
        </w:r>
      </w:hyperlink>
    </w:p>
    <w:p w:rsidR="00CC622E" w:rsidRDefault="009142DB">
      <w:pPr>
        <w:pStyle w:val="TOC3"/>
        <w:tabs>
          <w:tab w:val="right" w:leader="dot" w:pos="9072"/>
        </w:tabs>
      </w:pPr>
      <w:hyperlink w:anchor="_Toc21050" w:history="1">
        <w:r>
          <w:rPr>
            <w:szCs w:val="26"/>
            <w:lang w:val="vi-VN"/>
          </w:rPr>
          <w:t>6. Biểu đồ tuần tự đặt món:</w:t>
        </w:r>
        <w:r>
          <w:tab/>
        </w:r>
        <w:r>
          <w:fldChar w:fldCharType="begin"/>
        </w:r>
        <w:r>
          <w:instrText xml:space="preserve"> PAGEREF _Toc21050 \h </w:instrText>
        </w:r>
        <w:r>
          <w:fldChar w:fldCharType="separate"/>
        </w:r>
        <w:r>
          <w:t>24</w:t>
        </w:r>
        <w:r>
          <w:fldChar w:fldCharType="end"/>
        </w:r>
      </w:hyperlink>
    </w:p>
    <w:p w:rsidR="00CC622E" w:rsidRDefault="009142DB">
      <w:pPr>
        <w:pStyle w:val="TOC1"/>
        <w:tabs>
          <w:tab w:val="right" w:leader="dot" w:pos="9072"/>
        </w:tabs>
      </w:pPr>
      <w:hyperlink w:anchor="_Toc25094" w:history="1">
        <w:r>
          <w:rPr>
            <w:szCs w:val="26"/>
            <w:lang w:val="vi-VN"/>
          </w:rPr>
          <w:t>CHƯƠNG III: THIẾT KẾ CƠ SỞ DỬ LIỆU</w:t>
        </w:r>
        <w:r>
          <w:tab/>
        </w:r>
        <w:r>
          <w:fldChar w:fldCharType="begin"/>
        </w:r>
        <w:r>
          <w:instrText xml:space="preserve"> PAGEREF _Toc25094 \h </w:instrText>
        </w:r>
        <w:r>
          <w:fldChar w:fldCharType="separate"/>
        </w:r>
        <w:r>
          <w:t>25</w:t>
        </w:r>
        <w:r>
          <w:fldChar w:fldCharType="end"/>
        </w:r>
      </w:hyperlink>
    </w:p>
    <w:p w:rsidR="00CC622E" w:rsidRDefault="009142DB">
      <w:pPr>
        <w:pStyle w:val="TOC2"/>
        <w:tabs>
          <w:tab w:val="right" w:leader="dot" w:pos="9072"/>
        </w:tabs>
      </w:pPr>
      <w:hyperlink w:anchor="_Toc28025" w:history="1">
        <w:r>
          <w:rPr>
            <w:szCs w:val="26"/>
            <w:lang w:val="vi-VN"/>
          </w:rPr>
          <w:t>I.Xây dựng cơ sở dử liệu.</w:t>
        </w:r>
        <w:r>
          <w:tab/>
        </w:r>
        <w:r>
          <w:fldChar w:fldCharType="begin"/>
        </w:r>
        <w:r>
          <w:instrText xml:space="preserve"> PAGEREF _Toc28025 \h </w:instrText>
        </w:r>
        <w:r>
          <w:fldChar w:fldCharType="separate"/>
        </w:r>
        <w:r>
          <w:t>25</w:t>
        </w:r>
        <w:r>
          <w:fldChar w:fldCharType="end"/>
        </w:r>
      </w:hyperlink>
    </w:p>
    <w:p w:rsidR="00CC622E" w:rsidRDefault="009142DB">
      <w:pPr>
        <w:pStyle w:val="TOC3"/>
        <w:tabs>
          <w:tab w:val="right" w:leader="dot" w:pos="9072"/>
        </w:tabs>
      </w:pPr>
      <w:hyperlink w:anchor="_Toc2633" w:history="1">
        <w:r>
          <w:rPr>
            <w:szCs w:val="26"/>
            <w:lang w:val="vi-VN"/>
          </w:rPr>
          <w:t>1. Danh sách dử liệu sơ cấp:</w:t>
        </w:r>
        <w:r>
          <w:tab/>
        </w:r>
        <w:r>
          <w:fldChar w:fldCharType="begin"/>
        </w:r>
        <w:r>
          <w:instrText xml:space="preserve"> PAGEREF _Toc2633 \h </w:instrText>
        </w:r>
        <w:r>
          <w:fldChar w:fldCharType="separate"/>
        </w:r>
        <w:r>
          <w:t>25</w:t>
        </w:r>
        <w:r>
          <w:fldChar w:fldCharType="end"/>
        </w:r>
      </w:hyperlink>
    </w:p>
    <w:p w:rsidR="00CC622E" w:rsidRDefault="009142DB">
      <w:pPr>
        <w:pStyle w:val="TOC3"/>
        <w:tabs>
          <w:tab w:val="right" w:leader="dot" w:pos="9072"/>
        </w:tabs>
      </w:pPr>
      <w:hyperlink w:anchor="_Toc26449" w:history="1">
        <w:r>
          <w:rPr>
            <w:szCs w:val="26"/>
            <w:lang w:val="vi-VN"/>
          </w:rPr>
          <w:t>2. Danh sách từ điển dử liệu:</w:t>
        </w:r>
        <w:r>
          <w:tab/>
        </w:r>
        <w:r>
          <w:fldChar w:fldCharType="begin"/>
        </w:r>
        <w:r>
          <w:instrText xml:space="preserve"> PAGEREF _Toc26449 \h </w:instrText>
        </w:r>
        <w:r>
          <w:fldChar w:fldCharType="separate"/>
        </w:r>
        <w:r>
          <w:t>25</w:t>
        </w:r>
        <w:r>
          <w:fldChar w:fldCharType="end"/>
        </w:r>
      </w:hyperlink>
    </w:p>
    <w:p w:rsidR="00CC622E" w:rsidRDefault="009142DB">
      <w:pPr>
        <w:pStyle w:val="TOC2"/>
        <w:tabs>
          <w:tab w:val="right" w:leader="dot" w:pos="9072"/>
        </w:tabs>
      </w:pPr>
      <w:hyperlink w:anchor="_Toc8957" w:history="1">
        <w:r>
          <w:rPr>
            <w:szCs w:val="26"/>
            <w:lang w:val="vi-VN"/>
          </w:rPr>
          <w:t>II. Thiết kế cơ sở dử liệu:</w:t>
        </w:r>
        <w:r>
          <w:tab/>
        </w:r>
        <w:r>
          <w:fldChar w:fldCharType="begin"/>
        </w:r>
        <w:r>
          <w:instrText xml:space="preserve"> PAGEREF _Toc8957 \h </w:instrText>
        </w:r>
        <w:r>
          <w:fldChar w:fldCharType="separate"/>
        </w:r>
        <w:r>
          <w:t>25</w:t>
        </w:r>
        <w:r>
          <w:fldChar w:fldCharType="end"/>
        </w:r>
      </w:hyperlink>
    </w:p>
    <w:p w:rsidR="00CC622E" w:rsidRDefault="009142DB">
      <w:pPr>
        <w:pStyle w:val="TOC1"/>
        <w:tabs>
          <w:tab w:val="right" w:leader="dot" w:pos="9072"/>
        </w:tabs>
      </w:pPr>
      <w:hyperlink w:anchor="_Toc28703" w:history="1">
        <w:r>
          <w:rPr>
            <w:szCs w:val="26"/>
            <w:lang w:val="vi-VN"/>
          </w:rPr>
          <w:t>CHƯƠNG IV: CÀI ĐẶT CHƯƠNG TRÌNH</w:t>
        </w:r>
        <w:r>
          <w:tab/>
        </w:r>
        <w:r>
          <w:fldChar w:fldCharType="begin"/>
        </w:r>
        <w:r>
          <w:instrText xml:space="preserve"> PAGEREF _Toc28703 \h </w:instrText>
        </w:r>
        <w:r>
          <w:fldChar w:fldCharType="separate"/>
        </w:r>
        <w:r>
          <w:t>27</w:t>
        </w:r>
        <w:r>
          <w:fldChar w:fldCharType="end"/>
        </w:r>
      </w:hyperlink>
    </w:p>
    <w:p w:rsidR="00CC622E" w:rsidRDefault="009142DB">
      <w:pPr>
        <w:pStyle w:val="TOC3"/>
        <w:tabs>
          <w:tab w:val="right" w:leader="dot" w:pos="9072"/>
        </w:tabs>
      </w:pPr>
      <w:hyperlink w:anchor="_Toc24312" w:history="1">
        <w:r>
          <w:rPr>
            <w:szCs w:val="26"/>
          </w:rPr>
          <w:t>1.1 Giao diện đăng nhập:</w:t>
        </w:r>
        <w:r>
          <w:tab/>
        </w:r>
        <w:r>
          <w:fldChar w:fldCharType="begin"/>
        </w:r>
        <w:r>
          <w:instrText xml:space="preserve"> PAGEREF _Toc24312 \h </w:instrText>
        </w:r>
        <w:r>
          <w:fldChar w:fldCharType="separate"/>
        </w:r>
        <w:r>
          <w:t>27</w:t>
        </w:r>
        <w:r>
          <w:fldChar w:fldCharType="end"/>
        </w:r>
      </w:hyperlink>
    </w:p>
    <w:p w:rsidR="00CC622E" w:rsidRDefault="009142DB">
      <w:pPr>
        <w:pStyle w:val="TOC3"/>
        <w:tabs>
          <w:tab w:val="right" w:leader="dot" w:pos="9072"/>
        </w:tabs>
      </w:pPr>
      <w:hyperlink w:anchor="_Toc4153" w:history="1">
        <w:r>
          <w:rPr>
            <w:rFonts w:eastAsia="SimSun"/>
            <w:szCs w:val="26"/>
          </w:rPr>
          <w:t>Chức năng: Giúp người dùng đăng nhập vào hệ thống</w:t>
        </w:r>
        <w:r>
          <w:tab/>
        </w:r>
        <w:r>
          <w:fldChar w:fldCharType="begin"/>
        </w:r>
        <w:r>
          <w:instrText xml:space="preserve"> PAGEREF _Toc4153 \h </w:instrText>
        </w:r>
        <w:r>
          <w:fldChar w:fldCharType="separate"/>
        </w:r>
        <w:r>
          <w:t>28</w:t>
        </w:r>
        <w:r>
          <w:fldChar w:fldCharType="end"/>
        </w:r>
      </w:hyperlink>
    </w:p>
    <w:p w:rsidR="00CC622E" w:rsidRDefault="009142DB">
      <w:pPr>
        <w:pStyle w:val="TOC3"/>
        <w:tabs>
          <w:tab w:val="right" w:leader="dot" w:pos="9072"/>
        </w:tabs>
      </w:pPr>
      <w:hyperlink w:anchor="_Toc4768" w:history="1">
        <w:r>
          <w:rPr>
            <w:szCs w:val="26"/>
          </w:rPr>
          <w:t>1.2. Giao diện trang chủ:</w:t>
        </w:r>
        <w:r>
          <w:tab/>
        </w:r>
        <w:r>
          <w:fldChar w:fldCharType="begin"/>
        </w:r>
        <w:r>
          <w:instrText xml:space="preserve"> PAGEREF _Toc4768 \h </w:instrText>
        </w:r>
        <w:r>
          <w:fldChar w:fldCharType="separate"/>
        </w:r>
        <w:r>
          <w:t>29</w:t>
        </w:r>
        <w:r>
          <w:fldChar w:fldCharType="end"/>
        </w:r>
      </w:hyperlink>
    </w:p>
    <w:p w:rsidR="00CC622E" w:rsidRDefault="009142DB">
      <w:pPr>
        <w:pStyle w:val="TOC3"/>
        <w:tabs>
          <w:tab w:val="right" w:leader="dot" w:pos="9072"/>
        </w:tabs>
      </w:pPr>
      <w:hyperlink w:anchor="_Toc25116" w:history="1">
        <w:r>
          <w:rPr>
            <w:szCs w:val="26"/>
          </w:rPr>
          <w:t>1.3. Giao diện Cart food.</w:t>
        </w:r>
        <w:r>
          <w:tab/>
        </w:r>
        <w:r>
          <w:fldChar w:fldCharType="begin"/>
        </w:r>
        <w:r>
          <w:instrText xml:space="preserve"> PAGEREF _Toc25116 \h </w:instrText>
        </w:r>
        <w:r>
          <w:fldChar w:fldCharType="separate"/>
        </w:r>
        <w:r>
          <w:t>32</w:t>
        </w:r>
        <w:r>
          <w:fldChar w:fldCharType="end"/>
        </w:r>
      </w:hyperlink>
      <w:hyperlink w:anchor="_Toc17106" w:history="1"/>
    </w:p>
    <w:p w:rsidR="00CC622E" w:rsidRDefault="009142DB">
      <w:pPr>
        <w:pStyle w:val="TOC3"/>
        <w:tabs>
          <w:tab w:val="right" w:leader="dot" w:pos="9072"/>
        </w:tabs>
      </w:pPr>
      <w:hyperlink w:anchor="_Toc24352" w:history="1">
        <w:r>
          <w:rPr>
            <w:rFonts w:eastAsia="SimSun"/>
            <w:szCs w:val="24"/>
          </w:rPr>
          <w:t>Chức năng: hiển thị giỏ hàng của người dùng.</w:t>
        </w:r>
        <w:r>
          <w:tab/>
        </w:r>
        <w:r>
          <w:fldChar w:fldCharType="begin"/>
        </w:r>
        <w:r>
          <w:instrText xml:space="preserve"> PAGEREF _Toc24352 \h </w:instrText>
        </w:r>
        <w:r>
          <w:fldChar w:fldCharType="separate"/>
        </w:r>
        <w:r>
          <w:t>32</w:t>
        </w:r>
        <w:r>
          <w:fldChar w:fldCharType="end"/>
        </w:r>
      </w:hyperlink>
    </w:p>
    <w:p w:rsidR="00CC622E" w:rsidRDefault="009142DB">
      <w:pPr>
        <w:pStyle w:val="TOC3"/>
        <w:tabs>
          <w:tab w:val="right" w:leader="dot" w:pos="9072"/>
        </w:tabs>
      </w:pPr>
      <w:hyperlink w:anchor="_Toc10517" w:history="1">
        <w:r>
          <w:rPr>
            <w:szCs w:val="26"/>
          </w:rPr>
          <w:t>3. Sơ đồ chuyển đổi giửa các màng hình</w:t>
        </w:r>
        <w:r>
          <w:tab/>
        </w:r>
        <w:r>
          <w:fldChar w:fldCharType="begin"/>
        </w:r>
        <w:r>
          <w:instrText xml:space="preserve"> PAGEREF _Toc10517 \h </w:instrText>
        </w:r>
        <w:r>
          <w:fldChar w:fldCharType="separate"/>
        </w:r>
        <w:r>
          <w:t>33</w:t>
        </w:r>
        <w:r>
          <w:fldChar w:fldCharType="end"/>
        </w:r>
      </w:hyperlink>
    </w:p>
    <w:p w:rsidR="00CC622E" w:rsidRDefault="009142DB">
      <w:pPr>
        <w:pStyle w:val="TOC1"/>
        <w:tabs>
          <w:tab w:val="right" w:leader="dot" w:pos="9072"/>
        </w:tabs>
      </w:pPr>
      <w:hyperlink w:anchor="_Toc26703" w:history="1">
        <w:r>
          <w:rPr>
            <w:szCs w:val="26"/>
            <w:lang w:val="vi-VN"/>
          </w:rPr>
          <w:t>KẾT LUẬN</w:t>
        </w:r>
        <w:r>
          <w:tab/>
        </w:r>
        <w:r>
          <w:fldChar w:fldCharType="begin"/>
        </w:r>
        <w:r>
          <w:instrText xml:space="preserve"> PAGEREF _Toc26703 \h </w:instrText>
        </w:r>
        <w:r>
          <w:fldChar w:fldCharType="separate"/>
        </w:r>
        <w:r>
          <w:t>34</w:t>
        </w:r>
        <w:r>
          <w:fldChar w:fldCharType="end"/>
        </w:r>
      </w:hyperlink>
    </w:p>
    <w:p w:rsidR="00CC622E" w:rsidRDefault="009142DB">
      <w:pPr>
        <w:pStyle w:val="TOC2"/>
        <w:tabs>
          <w:tab w:val="right" w:leader="dot" w:pos="9072"/>
        </w:tabs>
      </w:pPr>
      <w:hyperlink w:anchor="_Toc17656" w:history="1">
        <w:r>
          <w:rPr>
            <w:szCs w:val="26"/>
            <w:lang w:val="vi-VN"/>
          </w:rPr>
          <w:t>I. Kết quả đạt được</w:t>
        </w:r>
        <w:r>
          <w:tab/>
        </w:r>
        <w:r>
          <w:fldChar w:fldCharType="begin"/>
        </w:r>
        <w:r>
          <w:instrText xml:space="preserve"> PAGEREF _Toc17656 \h </w:instrText>
        </w:r>
        <w:r>
          <w:fldChar w:fldCharType="separate"/>
        </w:r>
        <w:r>
          <w:t>34</w:t>
        </w:r>
        <w:r>
          <w:fldChar w:fldCharType="end"/>
        </w:r>
      </w:hyperlink>
    </w:p>
    <w:p w:rsidR="00CC622E" w:rsidRDefault="009142DB">
      <w:pPr>
        <w:pStyle w:val="TOC3"/>
        <w:tabs>
          <w:tab w:val="right" w:leader="dot" w:pos="9072"/>
        </w:tabs>
      </w:pPr>
      <w:hyperlink w:anchor="_Toc6109" w:history="1">
        <w:r>
          <w:rPr>
            <w:szCs w:val="26"/>
            <w:lang w:val="vi-VN"/>
          </w:rPr>
          <w:t>1. Về kiến thức</w:t>
        </w:r>
        <w:r>
          <w:tab/>
        </w:r>
        <w:r>
          <w:fldChar w:fldCharType="begin"/>
        </w:r>
        <w:r>
          <w:instrText xml:space="preserve"> PAGEREF _Toc6109 \h </w:instrText>
        </w:r>
        <w:r>
          <w:fldChar w:fldCharType="separate"/>
        </w:r>
        <w:r>
          <w:t>34</w:t>
        </w:r>
        <w:r>
          <w:fldChar w:fldCharType="end"/>
        </w:r>
      </w:hyperlink>
    </w:p>
    <w:p w:rsidR="00CC622E" w:rsidRDefault="009142DB">
      <w:pPr>
        <w:pStyle w:val="TOC3"/>
        <w:tabs>
          <w:tab w:val="right" w:leader="dot" w:pos="9072"/>
        </w:tabs>
      </w:pPr>
      <w:hyperlink w:anchor="_Toc2307" w:history="1">
        <w:r>
          <w:rPr>
            <w:szCs w:val="26"/>
            <w:lang w:val="vi-VN"/>
          </w:rPr>
          <w:t>2. Về chương trình</w:t>
        </w:r>
        <w:r>
          <w:tab/>
        </w:r>
        <w:r>
          <w:fldChar w:fldCharType="begin"/>
        </w:r>
        <w:r>
          <w:instrText xml:space="preserve"> PAGEREF _Toc2307 \h </w:instrText>
        </w:r>
        <w:r>
          <w:fldChar w:fldCharType="separate"/>
        </w:r>
        <w:r>
          <w:t>34</w:t>
        </w:r>
        <w:r>
          <w:fldChar w:fldCharType="end"/>
        </w:r>
      </w:hyperlink>
    </w:p>
    <w:p w:rsidR="00CC622E" w:rsidRDefault="009142DB">
      <w:pPr>
        <w:pStyle w:val="TOC2"/>
        <w:tabs>
          <w:tab w:val="right" w:leader="dot" w:pos="9072"/>
        </w:tabs>
      </w:pPr>
      <w:hyperlink w:anchor="_Toc19136" w:history="1">
        <w:r>
          <w:rPr>
            <w:szCs w:val="26"/>
            <w:lang w:val="vi-VN"/>
          </w:rPr>
          <w:t>II. Hạn chế</w:t>
        </w:r>
        <w:r>
          <w:tab/>
        </w:r>
        <w:r>
          <w:fldChar w:fldCharType="begin"/>
        </w:r>
        <w:r>
          <w:instrText xml:space="preserve"> PAGEREF _Toc19136 \h </w:instrText>
        </w:r>
        <w:r>
          <w:fldChar w:fldCharType="separate"/>
        </w:r>
        <w:r>
          <w:t>34</w:t>
        </w:r>
        <w:r>
          <w:fldChar w:fldCharType="end"/>
        </w:r>
      </w:hyperlink>
    </w:p>
    <w:p w:rsidR="00CC622E" w:rsidRDefault="009142DB">
      <w:pPr>
        <w:pStyle w:val="TOC2"/>
        <w:tabs>
          <w:tab w:val="right" w:leader="dot" w:pos="9072"/>
        </w:tabs>
      </w:pPr>
      <w:hyperlink w:anchor="_Toc3558" w:history="1">
        <w:r>
          <w:rPr>
            <w:szCs w:val="26"/>
            <w:lang w:val="vi-VN"/>
          </w:rPr>
          <w:t>III. Hướng phát triển</w:t>
        </w:r>
        <w:r>
          <w:tab/>
        </w:r>
        <w:r>
          <w:fldChar w:fldCharType="begin"/>
        </w:r>
        <w:r>
          <w:instrText xml:space="preserve"> PAGEREF _Toc3558 \h </w:instrText>
        </w:r>
        <w:r>
          <w:fldChar w:fldCharType="separate"/>
        </w:r>
        <w:r>
          <w:t>34</w:t>
        </w:r>
        <w:r>
          <w:fldChar w:fldCharType="end"/>
        </w:r>
      </w:hyperlink>
    </w:p>
    <w:p w:rsidR="00CC622E" w:rsidRDefault="009142DB">
      <w:pPr>
        <w:pStyle w:val="TOC1"/>
        <w:tabs>
          <w:tab w:val="right" w:leader="dot" w:pos="9072"/>
        </w:tabs>
      </w:pPr>
      <w:hyperlink w:anchor="_Toc5009" w:history="1">
        <w:r>
          <w:rPr>
            <w:szCs w:val="26"/>
            <w:lang w:val="vi-VN"/>
          </w:rPr>
          <w:t>TÀI LIỆU THAM KHẢO</w:t>
        </w:r>
        <w:r>
          <w:tab/>
        </w:r>
        <w:r>
          <w:fldChar w:fldCharType="begin"/>
        </w:r>
        <w:r>
          <w:instrText xml:space="preserve"> PAGEREF _Toc5009 \h </w:instrText>
        </w:r>
        <w:r>
          <w:fldChar w:fldCharType="separate"/>
        </w:r>
        <w:r>
          <w:t>35</w:t>
        </w:r>
        <w:r>
          <w:fldChar w:fldCharType="end"/>
        </w:r>
      </w:hyperlink>
    </w:p>
    <w:p w:rsidR="00CC622E" w:rsidRDefault="009142DB">
      <w:pPr>
        <w:pStyle w:val="Heading1"/>
        <w:rPr>
          <w:rFonts w:ascii="Times New Roman" w:hAnsi="Times New Roman" w:cs="Times New Roman"/>
          <w:sz w:val="26"/>
          <w:szCs w:val="26"/>
          <w:lang w:val="vi-VN"/>
        </w:rPr>
      </w:pPr>
      <w:r>
        <w:rPr>
          <w:rFonts w:ascii="Times New Roman" w:hAnsi="Times New Roman" w:cs="Times New Roman"/>
          <w:szCs w:val="26"/>
          <w:lang w:val="vi-VN"/>
        </w:rPr>
        <w:fldChar w:fldCharType="end"/>
      </w:r>
    </w:p>
    <w:p w:rsidR="00CC622E" w:rsidRDefault="009142DB">
      <w:pPr>
        <w:spacing w:after="120" w:line="312" w:lineRule="auto"/>
        <w:rPr>
          <w:b/>
          <w:szCs w:val="26"/>
          <w:lang w:val="vi-VN"/>
        </w:rPr>
      </w:pPr>
      <w:r>
        <w:rPr>
          <w:b/>
          <w:szCs w:val="26"/>
          <w:lang w:val="vi-VN"/>
        </w:rPr>
        <w:br w:type="page"/>
      </w:r>
    </w:p>
    <w:p w:rsidR="00CC622E" w:rsidRDefault="009142DB">
      <w:pPr>
        <w:pStyle w:val="Heading1"/>
        <w:jc w:val="center"/>
        <w:rPr>
          <w:rFonts w:ascii="Times New Roman" w:hAnsi="Times New Roman" w:cs="Times New Roman"/>
          <w:b/>
          <w:color w:val="auto"/>
          <w:sz w:val="26"/>
          <w:szCs w:val="26"/>
          <w:lang w:val="vi-VN"/>
        </w:rPr>
      </w:pPr>
      <w:bookmarkStart w:id="3" w:name="_Toc20424"/>
      <w:r>
        <w:rPr>
          <w:rFonts w:ascii="Times New Roman" w:hAnsi="Times New Roman" w:cs="Times New Roman"/>
          <w:b/>
          <w:color w:val="auto"/>
          <w:sz w:val="26"/>
          <w:szCs w:val="26"/>
          <w:lang w:val="vi-VN"/>
        </w:rPr>
        <w:lastRenderedPageBreak/>
        <w:t>CHƯƠNG I: KHẢO SÁT VÀ THU THẬP YÊU CẦU</w:t>
      </w:r>
      <w:bookmarkEnd w:id="3"/>
    </w:p>
    <w:p w:rsidR="00CC622E" w:rsidRDefault="009142DB">
      <w:pPr>
        <w:pStyle w:val="Heading2"/>
        <w:jc w:val="left"/>
        <w:rPr>
          <w:sz w:val="26"/>
          <w:szCs w:val="26"/>
          <w:lang w:val="vi-VN"/>
        </w:rPr>
      </w:pPr>
      <w:bookmarkStart w:id="4" w:name="_Toc1064"/>
      <w:r>
        <w:rPr>
          <w:sz w:val="26"/>
          <w:szCs w:val="26"/>
          <w:lang w:val="vi-VN"/>
        </w:rPr>
        <w:t>I. Công nghệ sử dụng trong đề tài:</w:t>
      </w:r>
      <w:bookmarkEnd w:id="4"/>
    </w:p>
    <w:p w:rsidR="00CC622E" w:rsidRDefault="009142DB">
      <w:pPr>
        <w:pStyle w:val="Heading2"/>
        <w:jc w:val="left"/>
        <w:rPr>
          <w:sz w:val="26"/>
          <w:szCs w:val="26"/>
          <w:lang w:val="vi-VN"/>
        </w:rPr>
      </w:pPr>
      <w:bookmarkStart w:id="5" w:name="_Toc25644"/>
      <w:r>
        <w:rPr>
          <w:sz w:val="26"/>
          <w:szCs w:val="26"/>
        </w:rPr>
        <w:t>1.</w:t>
      </w:r>
      <w:r>
        <w:rPr>
          <w:sz w:val="26"/>
          <w:szCs w:val="26"/>
          <w:lang w:val="vi-VN"/>
        </w:rPr>
        <w:t>React Native:</w:t>
      </w:r>
      <w:bookmarkEnd w:id="5"/>
    </w:p>
    <w:p w:rsidR="00CC622E" w:rsidRDefault="009142DB">
      <w:pPr>
        <w:pStyle w:val="Cp2"/>
        <w:rPr>
          <w:sz w:val="26"/>
          <w:szCs w:val="26"/>
          <w:lang w:val="vi-VN"/>
        </w:rPr>
      </w:pPr>
      <w:bookmarkStart w:id="6" w:name="_Toc1641"/>
      <w:r>
        <w:rPr>
          <w:sz w:val="26"/>
          <w:szCs w:val="26"/>
          <w:lang w:val="vi-VN"/>
        </w:rPr>
        <w:t>React native</w:t>
      </w:r>
      <w:bookmarkEnd w:id="6"/>
    </w:p>
    <w:p w:rsidR="00CC622E" w:rsidRDefault="009142DB">
      <w:pPr>
        <w:spacing w:line="358" w:lineRule="auto"/>
        <w:ind w:left="260" w:firstLine="720"/>
        <w:jc w:val="both"/>
        <w:rPr>
          <w:szCs w:val="26"/>
          <w:lang w:val="vi-VN"/>
        </w:rPr>
      </w:pPr>
      <w:r>
        <w:rPr>
          <w:szCs w:val="26"/>
        </w:rPr>
        <w:t>React Native là một framework cho phép các lập trình viên xây dựng các ứng dụng native mà chỉ sử dụng ngôn ngữ lập trình javascript. React native cho phép bạn xây dựng các ứng dụng trên android và ios chỉ với một ngôn ngữ thống nhất là javascript nhưng mang lại trải nghiệm native app thực sự. Không như các framework hybrid khác (viết một lần triển khai nhiều nơi), React native tập trung vào việc một lập trình viên làm việc hiệu quả trên môi trường đa nền tảng như thế nào.</w:t>
      </w:r>
    </w:p>
    <w:p w:rsidR="00CC622E" w:rsidRDefault="009142DB">
      <w:pPr>
        <w:pStyle w:val="Cp2"/>
        <w:rPr>
          <w:sz w:val="26"/>
          <w:szCs w:val="26"/>
          <w:lang w:val="vi-VN"/>
        </w:rPr>
      </w:pPr>
      <w:bookmarkStart w:id="7" w:name="_Toc27593"/>
      <w:r>
        <w:rPr>
          <w:sz w:val="26"/>
          <w:szCs w:val="26"/>
        </w:rPr>
        <w:t>C</w:t>
      </w:r>
      <w:r>
        <w:rPr>
          <w:sz w:val="26"/>
          <w:szCs w:val="26"/>
          <w:lang w:val="vi-VN"/>
        </w:rPr>
        <w:t>ách hoạt động của React native</w:t>
      </w:r>
      <w:bookmarkEnd w:id="7"/>
    </w:p>
    <w:p w:rsidR="00CC622E" w:rsidRDefault="009142DB">
      <w:pPr>
        <w:spacing w:line="356" w:lineRule="auto"/>
        <w:ind w:left="260" w:firstLine="720"/>
        <w:jc w:val="both"/>
        <w:rPr>
          <w:szCs w:val="26"/>
        </w:rPr>
      </w:pPr>
      <w:r>
        <w:rPr>
          <w:szCs w:val="26"/>
        </w:rPr>
        <w:t>Bằng cách tích hợp 2 thread là Main Thread và JS Thread cho ứng dụng mobile. Với Main Thread sẽ đảm nhận vai trò cập nhật giao diện người dùng(UI). Sau đó sẽ xử lý tương tác người dùng. Trong khi đó, JS Thread sẽ thực thi và xử lý code Javascript. Hai luồng này hoạt động độc lập với nhau.</w:t>
      </w:r>
    </w:p>
    <w:p w:rsidR="00CC622E" w:rsidRDefault="00CC622E">
      <w:pPr>
        <w:spacing w:line="182" w:lineRule="exact"/>
        <w:rPr>
          <w:szCs w:val="26"/>
        </w:rPr>
      </w:pPr>
    </w:p>
    <w:p w:rsidR="00CC622E" w:rsidRDefault="009142DB">
      <w:pPr>
        <w:spacing w:line="348" w:lineRule="auto"/>
        <w:ind w:left="260" w:firstLine="720"/>
        <w:jc w:val="both"/>
        <w:rPr>
          <w:szCs w:val="26"/>
        </w:rPr>
      </w:pPr>
      <w:r>
        <w:rPr>
          <w:szCs w:val="26"/>
        </w:rPr>
        <w:t>Để tương tác được với nhau hai Thread sẽ sử dụng một Bridge(cầu nối). Cho phép chúng giao tiếp mà không phụ thuộc lẫn nhau, chuyển đổi dữ liệu từ thread này sang thread khác. Dữ liệu từ hai Thread được vận hành khi tiếp nối dữ liệu cho nhau.</w:t>
      </w:r>
    </w:p>
    <w:p w:rsidR="00CC622E" w:rsidRDefault="009142DB">
      <w:pPr>
        <w:pStyle w:val="Cp2"/>
        <w:rPr>
          <w:sz w:val="26"/>
          <w:szCs w:val="26"/>
          <w:lang w:val="vi-VN"/>
        </w:rPr>
      </w:pPr>
      <w:bookmarkStart w:id="8" w:name="_Toc24208"/>
      <w:r>
        <w:rPr>
          <w:sz w:val="26"/>
          <w:szCs w:val="26"/>
          <w:lang w:val="vi-VN"/>
        </w:rPr>
        <w:t>Ưu điểm của React native</w:t>
      </w:r>
      <w:bookmarkEnd w:id="8"/>
    </w:p>
    <w:p w:rsidR="00CC622E" w:rsidRDefault="009142DB">
      <w:pPr>
        <w:numPr>
          <w:ilvl w:val="0"/>
          <w:numId w:val="3"/>
        </w:numPr>
        <w:tabs>
          <w:tab w:val="left" w:pos="980"/>
        </w:tabs>
        <w:ind w:left="979" w:hanging="718"/>
        <w:rPr>
          <w:szCs w:val="26"/>
        </w:rPr>
      </w:pPr>
      <w:r>
        <w:rPr>
          <w:szCs w:val="26"/>
        </w:rPr>
        <w:t>Tối ưu thời gian.</w:t>
      </w:r>
    </w:p>
    <w:p w:rsidR="00CC622E" w:rsidRDefault="00CC622E">
      <w:pPr>
        <w:rPr>
          <w:szCs w:val="26"/>
        </w:rPr>
      </w:pPr>
    </w:p>
    <w:p w:rsidR="00CC622E" w:rsidRDefault="009142DB">
      <w:pPr>
        <w:numPr>
          <w:ilvl w:val="0"/>
          <w:numId w:val="3"/>
        </w:numPr>
        <w:tabs>
          <w:tab w:val="left" w:pos="980"/>
        </w:tabs>
        <w:ind w:left="979" w:hanging="718"/>
        <w:rPr>
          <w:szCs w:val="26"/>
        </w:rPr>
      </w:pPr>
      <w:r>
        <w:rPr>
          <w:szCs w:val="26"/>
        </w:rPr>
        <w:t>Hiệu năng ổn định.</w:t>
      </w:r>
    </w:p>
    <w:p w:rsidR="00CC622E" w:rsidRDefault="00CC622E">
      <w:pPr>
        <w:rPr>
          <w:szCs w:val="26"/>
        </w:rPr>
      </w:pPr>
    </w:p>
    <w:p w:rsidR="00CC622E" w:rsidRDefault="009142DB">
      <w:pPr>
        <w:numPr>
          <w:ilvl w:val="0"/>
          <w:numId w:val="3"/>
        </w:numPr>
        <w:tabs>
          <w:tab w:val="left" w:pos="980"/>
        </w:tabs>
        <w:ind w:left="979" w:hanging="718"/>
        <w:rPr>
          <w:szCs w:val="26"/>
        </w:rPr>
      </w:pPr>
      <w:r>
        <w:rPr>
          <w:szCs w:val="26"/>
        </w:rPr>
        <w:t>Tiết kiệm chi phí.</w:t>
      </w:r>
    </w:p>
    <w:p w:rsidR="00CC622E" w:rsidRDefault="00CC622E">
      <w:pPr>
        <w:rPr>
          <w:szCs w:val="26"/>
        </w:rPr>
      </w:pPr>
    </w:p>
    <w:p w:rsidR="00CC622E" w:rsidRDefault="009142DB">
      <w:pPr>
        <w:numPr>
          <w:ilvl w:val="0"/>
          <w:numId w:val="3"/>
        </w:numPr>
        <w:tabs>
          <w:tab w:val="left" w:pos="980"/>
        </w:tabs>
        <w:ind w:left="979" w:hanging="718"/>
        <w:rPr>
          <w:szCs w:val="26"/>
        </w:rPr>
      </w:pPr>
      <w:r>
        <w:rPr>
          <w:szCs w:val="26"/>
        </w:rPr>
        <w:t>Đội ngũ phát triển ứng dụng không quá lớn.</w:t>
      </w:r>
    </w:p>
    <w:p w:rsidR="00CC622E" w:rsidRDefault="00CC622E">
      <w:pPr>
        <w:rPr>
          <w:szCs w:val="26"/>
        </w:rPr>
      </w:pPr>
    </w:p>
    <w:p w:rsidR="00CC622E" w:rsidRDefault="009142DB">
      <w:pPr>
        <w:numPr>
          <w:ilvl w:val="0"/>
          <w:numId w:val="3"/>
        </w:numPr>
        <w:tabs>
          <w:tab w:val="left" w:pos="980"/>
        </w:tabs>
        <w:ind w:left="979" w:hanging="718"/>
        <w:rPr>
          <w:szCs w:val="26"/>
        </w:rPr>
      </w:pPr>
      <w:r>
        <w:rPr>
          <w:szCs w:val="26"/>
        </w:rPr>
        <w:t>Ứng dụng tin cậy, ổn định.</w:t>
      </w:r>
    </w:p>
    <w:p w:rsidR="00CC622E" w:rsidRDefault="00CC622E">
      <w:pPr>
        <w:rPr>
          <w:szCs w:val="26"/>
        </w:rPr>
      </w:pPr>
    </w:p>
    <w:p w:rsidR="00CC622E" w:rsidRDefault="009142DB">
      <w:pPr>
        <w:numPr>
          <w:ilvl w:val="0"/>
          <w:numId w:val="3"/>
        </w:numPr>
        <w:tabs>
          <w:tab w:val="left" w:pos="980"/>
        </w:tabs>
        <w:ind w:left="979" w:hanging="718"/>
        <w:rPr>
          <w:szCs w:val="26"/>
        </w:rPr>
      </w:pPr>
      <w:r>
        <w:rPr>
          <w:szCs w:val="26"/>
        </w:rPr>
        <w:t>Xây dựng ứng dụng ít native code nhất cho nhiều hệ điều hành khác nhau.</w:t>
      </w:r>
    </w:p>
    <w:p w:rsidR="00CC622E" w:rsidRDefault="00CC622E">
      <w:pPr>
        <w:rPr>
          <w:szCs w:val="26"/>
        </w:rPr>
      </w:pPr>
    </w:p>
    <w:p w:rsidR="00CC622E" w:rsidRDefault="009142DB">
      <w:pPr>
        <w:numPr>
          <w:ilvl w:val="0"/>
          <w:numId w:val="3"/>
        </w:numPr>
        <w:tabs>
          <w:tab w:val="left" w:pos="980"/>
        </w:tabs>
        <w:ind w:left="979" w:hanging="718"/>
        <w:rPr>
          <w:szCs w:val="26"/>
        </w:rPr>
      </w:pPr>
      <w:r>
        <w:rPr>
          <w:szCs w:val="26"/>
        </w:rPr>
        <w:t>Trải nghiệm người dùng tốt hơn khi so sánh với ứng dụng Hybrid.</w:t>
      </w:r>
    </w:p>
    <w:p w:rsidR="00CC622E" w:rsidRDefault="009142DB">
      <w:pPr>
        <w:rPr>
          <w:szCs w:val="26"/>
          <w:lang w:val="vi-VN"/>
        </w:rPr>
      </w:pPr>
      <w:r>
        <w:rPr>
          <w:szCs w:val="26"/>
          <w:lang w:val="vi-VN"/>
        </w:rPr>
        <w:t>Nhượt điểm</w:t>
      </w:r>
    </w:p>
    <w:p w:rsidR="00CC622E" w:rsidRDefault="009142DB">
      <w:pPr>
        <w:pStyle w:val="Cp2"/>
        <w:rPr>
          <w:sz w:val="26"/>
          <w:szCs w:val="26"/>
          <w:lang w:val="vi-VN"/>
        </w:rPr>
      </w:pPr>
      <w:bookmarkStart w:id="9" w:name="_Toc18421"/>
      <w:r>
        <w:rPr>
          <w:sz w:val="26"/>
          <w:szCs w:val="26"/>
          <w:lang w:val="vi-VN"/>
        </w:rPr>
        <w:lastRenderedPageBreak/>
        <w:t>Nhượt điểm của React native</w:t>
      </w:r>
      <w:bookmarkEnd w:id="9"/>
    </w:p>
    <w:p w:rsidR="00CC622E" w:rsidRDefault="009142DB">
      <w:pPr>
        <w:numPr>
          <w:ilvl w:val="0"/>
          <w:numId w:val="4"/>
        </w:numPr>
        <w:tabs>
          <w:tab w:val="left" w:pos="980"/>
        </w:tabs>
        <w:spacing w:line="0" w:lineRule="atLeast"/>
        <w:ind w:left="360" w:hanging="360"/>
        <w:rPr>
          <w:szCs w:val="26"/>
        </w:rPr>
      </w:pPr>
      <w:r>
        <w:rPr>
          <w:szCs w:val="26"/>
        </w:rPr>
        <w:t>Yêu cầu Native code.</w:t>
      </w:r>
    </w:p>
    <w:p w:rsidR="00CC622E" w:rsidRDefault="00CC622E">
      <w:pPr>
        <w:spacing w:line="321" w:lineRule="exact"/>
        <w:rPr>
          <w:szCs w:val="26"/>
        </w:rPr>
      </w:pPr>
    </w:p>
    <w:p w:rsidR="00CC622E" w:rsidRDefault="009142DB">
      <w:pPr>
        <w:numPr>
          <w:ilvl w:val="0"/>
          <w:numId w:val="4"/>
        </w:numPr>
        <w:tabs>
          <w:tab w:val="left" w:pos="980"/>
        </w:tabs>
        <w:spacing w:line="0" w:lineRule="atLeast"/>
        <w:ind w:left="360" w:hanging="360"/>
        <w:rPr>
          <w:szCs w:val="26"/>
        </w:rPr>
      </w:pPr>
      <w:r>
        <w:rPr>
          <w:szCs w:val="26"/>
        </w:rPr>
        <w:t>Hiệu năng kém hơn so với Native App.</w:t>
      </w:r>
    </w:p>
    <w:p w:rsidR="00CC622E" w:rsidRDefault="00CC622E">
      <w:pPr>
        <w:spacing w:line="321" w:lineRule="exact"/>
        <w:rPr>
          <w:szCs w:val="26"/>
        </w:rPr>
      </w:pPr>
    </w:p>
    <w:p w:rsidR="00CC622E" w:rsidRDefault="009142DB">
      <w:pPr>
        <w:numPr>
          <w:ilvl w:val="0"/>
          <w:numId w:val="4"/>
        </w:numPr>
        <w:tabs>
          <w:tab w:val="left" w:pos="980"/>
        </w:tabs>
        <w:spacing w:line="0" w:lineRule="atLeast"/>
        <w:ind w:left="360" w:hanging="360"/>
        <w:rPr>
          <w:szCs w:val="26"/>
        </w:rPr>
      </w:pPr>
      <w:r>
        <w:rPr>
          <w:szCs w:val="26"/>
        </w:rPr>
        <w:t>Bảo mật chưa thật sự tốt do dùng JS.</w:t>
      </w:r>
    </w:p>
    <w:p w:rsidR="00CC622E" w:rsidRDefault="00CC622E">
      <w:pPr>
        <w:spacing w:line="321" w:lineRule="exact"/>
        <w:rPr>
          <w:szCs w:val="26"/>
        </w:rPr>
      </w:pPr>
    </w:p>
    <w:p w:rsidR="00CC622E" w:rsidRDefault="009142DB">
      <w:pPr>
        <w:numPr>
          <w:ilvl w:val="0"/>
          <w:numId w:val="4"/>
        </w:numPr>
        <w:tabs>
          <w:tab w:val="left" w:pos="980"/>
        </w:tabs>
        <w:spacing w:line="0" w:lineRule="atLeast"/>
        <w:ind w:left="360" w:hanging="360"/>
        <w:rPr>
          <w:szCs w:val="26"/>
        </w:rPr>
      </w:pPr>
      <w:r>
        <w:rPr>
          <w:szCs w:val="26"/>
        </w:rPr>
        <w:t>Quản lý bộ nhớ.</w:t>
      </w:r>
    </w:p>
    <w:p w:rsidR="00CC622E" w:rsidRDefault="00CC622E">
      <w:pPr>
        <w:spacing w:line="321" w:lineRule="exact"/>
        <w:rPr>
          <w:szCs w:val="26"/>
        </w:rPr>
      </w:pPr>
    </w:p>
    <w:p w:rsidR="00CC622E" w:rsidRDefault="009142DB">
      <w:pPr>
        <w:numPr>
          <w:ilvl w:val="0"/>
          <w:numId w:val="4"/>
        </w:numPr>
        <w:tabs>
          <w:tab w:val="left" w:pos="980"/>
        </w:tabs>
        <w:spacing w:line="0" w:lineRule="atLeast"/>
        <w:ind w:left="360" w:hanging="360"/>
        <w:rPr>
          <w:szCs w:val="26"/>
        </w:rPr>
      </w:pPr>
      <w:r>
        <w:rPr>
          <w:szCs w:val="26"/>
        </w:rPr>
        <w:t>Tùy biến chưa thật sự tốt ở một số module.</w:t>
      </w:r>
    </w:p>
    <w:p w:rsidR="00CC622E" w:rsidRDefault="00991678">
      <w:pPr>
        <w:pStyle w:val="Heading3"/>
        <w:rPr>
          <w:rFonts w:ascii="Times New Roman" w:hAnsi="Times New Roman" w:cs="Times New Roman"/>
          <w:sz w:val="26"/>
          <w:szCs w:val="26"/>
          <w:lang w:val="vi-VN"/>
        </w:rPr>
      </w:pPr>
      <w:bookmarkStart w:id="10" w:name="_Toc1868"/>
      <w:r>
        <w:rPr>
          <w:rFonts w:ascii="Times New Roman" w:hAnsi="Times New Roman" w:cs="Times New Roman"/>
          <w:sz w:val="26"/>
          <w:szCs w:val="26"/>
        </w:rPr>
        <w:t>2.</w:t>
      </w:r>
      <w:r w:rsidR="009142DB">
        <w:rPr>
          <w:rFonts w:ascii="Times New Roman" w:hAnsi="Times New Roman" w:cs="Times New Roman"/>
          <w:sz w:val="26"/>
          <w:szCs w:val="26"/>
          <w:lang w:val="vi-VN"/>
        </w:rPr>
        <w:t>NodeJS</w:t>
      </w:r>
      <w:bookmarkEnd w:id="10"/>
    </w:p>
    <w:p w:rsidR="00CC622E" w:rsidRDefault="009142DB">
      <w:pPr>
        <w:pStyle w:val="Heading3"/>
        <w:rPr>
          <w:rFonts w:ascii="Times New Roman" w:hAnsi="Times New Roman" w:cs="Times New Roman"/>
          <w:sz w:val="26"/>
          <w:szCs w:val="26"/>
          <w:lang w:val="vi-VN"/>
        </w:rPr>
      </w:pPr>
      <w:bookmarkStart w:id="11" w:name="_Toc21667"/>
      <w:r>
        <w:rPr>
          <w:rFonts w:ascii="Times New Roman" w:hAnsi="Times New Roman" w:cs="Times New Roman"/>
          <w:sz w:val="26"/>
          <w:szCs w:val="26"/>
          <w:lang w:val="vi-VN"/>
        </w:rPr>
        <w:t>1. NodeJS là gì?</w:t>
      </w:r>
      <w:bookmarkEnd w:id="11"/>
    </w:p>
    <w:p w:rsidR="00CC622E" w:rsidRDefault="009142DB">
      <w:pPr>
        <w:spacing w:line="355" w:lineRule="auto"/>
        <w:ind w:left="260" w:firstLine="720"/>
        <w:jc w:val="both"/>
        <w:rPr>
          <w:szCs w:val="26"/>
        </w:rPr>
      </w:pPr>
      <w:r>
        <w:rPr>
          <w:szCs w:val="26"/>
        </w:rPr>
        <w:t>NodeJS là một mã nguồn được xây dựng dựa trên nền tảng Javascript V8 Engine và cũng là một mã nguồn mở được sử dụng rộng bởi hàng ngàn lập trình viên trên toàn thế giới.</w:t>
      </w:r>
    </w:p>
    <w:p w:rsidR="00CC622E" w:rsidRDefault="00CC622E">
      <w:pPr>
        <w:spacing w:line="182" w:lineRule="exact"/>
        <w:rPr>
          <w:szCs w:val="26"/>
        </w:rPr>
      </w:pPr>
    </w:p>
    <w:p w:rsidR="00CC622E" w:rsidRDefault="009142DB">
      <w:pPr>
        <w:spacing w:line="356" w:lineRule="auto"/>
        <w:ind w:left="260" w:firstLine="720"/>
        <w:jc w:val="both"/>
        <w:rPr>
          <w:szCs w:val="26"/>
        </w:rPr>
      </w:pPr>
      <w:r>
        <w:rPr>
          <w:szCs w:val="26"/>
        </w:rPr>
        <w:t>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rsidR="00CC622E" w:rsidRDefault="00E62FAB">
      <w:pPr>
        <w:pStyle w:val="Heading3"/>
        <w:rPr>
          <w:rFonts w:ascii="Times New Roman" w:hAnsi="Times New Roman" w:cs="Times New Roman"/>
          <w:sz w:val="26"/>
          <w:szCs w:val="26"/>
          <w:lang w:val="vi-VN"/>
        </w:rPr>
      </w:pPr>
      <w:bookmarkStart w:id="12" w:name="_Toc4281"/>
      <w:r>
        <w:rPr>
          <w:rFonts w:ascii="Times New Roman" w:hAnsi="Times New Roman" w:cs="Times New Roman"/>
          <w:sz w:val="26"/>
          <w:szCs w:val="26"/>
          <w:lang w:val="vi-VN"/>
        </w:rPr>
        <w:t>2. M</w:t>
      </w:r>
      <w:r w:rsidR="009142DB">
        <w:rPr>
          <w:rFonts w:ascii="Times New Roman" w:hAnsi="Times New Roman" w:cs="Times New Roman"/>
          <w:sz w:val="26"/>
          <w:szCs w:val="26"/>
          <w:lang w:val="vi-VN"/>
        </w:rPr>
        <w:t>ột số tính năng của NodeJS</w:t>
      </w:r>
      <w:bookmarkEnd w:id="12"/>
    </w:p>
    <w:p w:rsidR="00CC622E" w:rsidRDefault="009142DB">
      <w:pPr>
        <w:numPr>
          <w:ilvl w:val="0"/>
          <w:numId w:val="5"/>
        </w:numPr>
        <w:tabs>
          <w:tab w:val="left" w:pos="980"/>
        </w:tabs>
        <w:spacing w:line="0" w:lineRule="atLeast"/>
        <w:rPr>
          <w:szCs w:val="26"/>
        </w:rPr>
      </w:pPr>
      <w:r>
        <w:rPr>
          <w:szCs w:val="26"/>
        </w:rPr>
        <w:t>NodeJS có thể gieo nội dung trang động.</w:t>
      </w:r>
    </w:p>
    <w:p w:rsidR="00CC622E" w:rsidRDefault="009142DB">
      <w:pPr>
        <w:numPr>
          <w:ilvl w:val="0"/>
          <w:numId w:val="5"/>
        </w:numPr>
        <w:tabs>
          <w:tab w:val="left" w:pos="980"/>
        </w:tabs>
        <w:spacing w:line="0" w:lineRule="atLeast"/>
        <w:ind w:left="980" w:hanging="718"/>
        <w:rPr>
          <w:szCs w:val="26"/>
        </w:rPr>
      </w:pPr>
      <w:r>
        <w:rPr>
          <w:szCs w:val="26"/>
        </w:rPr>
        <w:t>NodeJS có thể tạo, mở, viết, đọc, xóa, và đóng các tập tin trên server.</w:t>
      </w:r>
    </w:p>
    <w:p w:rsidR="00CC622E" w:rsidRDefault="00CC622E">
      <w:pPr>
        <w:spacing w:line="321" w:lineRule="exact"/>
        <w:rPr>
          <w:szCs w:val="26"/>
        </w:rPr>
      </w:pPr>
    </w:p>
    <w:p w:rsidR="00CC622E" w:rsidRDefault="009142DB">
      <w:pPr>
        <w:numPr>
          <w:ilvl w:val="0"/>
          <w:numId w:val="5"/>
        </w:numPr>
        <w:tabs>
          <w:tab w:val="left" w:pos="980"/>
        </w:tabs>
        <w:spacing w:line="0" w:lineRule="atLeast"/>
        <w:ind w:left="980" w:hanging="718"/>
        <w:rPr>
          <w:szCs w:val="26"/>
        </w:rPr>
      </w:pPr>
      <w:r>
        <w:rPr>
          <w:szCs w:val="26"/>
        </w:rPr>
        <w:t>NodeJS có thể thu thập thông tin dữ liệu form.</w:t>
      </w:r>
    </w:p>
    <w:p w:rsidR="00CC622E" w:rsidRDefault="00CC622E">
      <w:pPr>
        <w:spacing w:line="321" w:lineRule="exact"/>
        <w:rPr>
          <w:szCs w:val="26"/>
        </w:rPr>
      </w:pPr>
    </w:p>
    <w:p w:rsidR="00CC622E" w:rsidRDefault="009142DB">
      <w:pPr>
        <w:numPr>
          <w:ilvl w:val="0"/>
          <w:numId w:val="5"/>
        </w:numPr>
        <w:tabs>
          <w:tab w:val="left" w:pos="980"/>
        </w:tabs>
        <w:spacing w:line="0" w:lineRule="atLeast"/>
        <w:ind w:left="980" w:hanging="718"/>
        <w:rPr>
          <w:szCs w:val="26"/>
        </w:rPr>
      </w:pPr>
      <w:r>
        <w:rPr>
          <w:szCs w:val="26"/>
        </w:rPr>
        <w:t>NodeJS có thể thêm, xóa, thay đổi dữ liệu trong database của bạn.</w:t>
      </w:r>
    </w:p>
    <w:p w:rsidR="00CC622E" w:rsidRDefault="009142DB">
      <w:pPr>
        <w:pStyle w:val="Heading3"/>
        <w:rPr>
          <w:rFonts w:ascii="Times New Roman" w:hAnsi="Times New Roman" w:cs="Times New Roman"/>
          <w:sz w:val="26"/>
          <w:szCs w:val="26"/>
          <w:lang w:val="vi-VN"/>
        </w:rPr>
      </w:pPr>
      <w:bookmarkStart w:id="13" w:name="_Toc23955"/>
      <w:r>
        <w:rPr>
          <w:rFonts w:ascii="Times New Roman" w:hAnsi="Times New Roman" w:cs="Times New Roman"/>
          <w:sz w:val="26"/>
          <w:szCs w:val="26"/>
          <w:lang w:val="vi-VN"/>
        </w:rPr>
        <w:t>3. Tập tin NodeJS có gì</w:t>
      </w:r>
      <w:bookmarkEnd w:id="13"/>
    </w:p>
    <w:p w:rsidR="00CC622E" w:rsidRDefault="009142DB">
      <w:pPr>
        <w:spacing w:line="355" w:lineRule="auto"/>
        <w:ind w:left="260" w:right="60" w:firstLine="720"/>
        <w:jc w:val="both"/>
        <w:rPr>
          <w:szCs w:val="26"/>
        </w:rPr>
      </w:pPr>
      <w:r>
        <w:rPr>
          <w:szCs w:val="26"/>
        </w:rPr>
        <w:t>Tập tin Node.js chứa các tác vụ được thực thi trên các sự kiện nào đó. Một sự kiện điển hình là ai đó cố gắng truy cập 1 cổng (port) trên server. Tập tin Node.js phải bắt đầu trên server trước khi có bất kỳ ảnh hưởng nào.</w:t>
      </w:r>
    </w:p>
    <w:p w:rsidR="00CC622E" w:rsidRDefault="009142DB">
      <w:pPr>
        <w:pStyle w:val="Heading3"/>
        <w:rPr>
          <w:rFonts w:ascii="Times New Roman" w:hAnsi="Times New Roman" w:cs="Times New Roman"/>
          <w:sz w:val="26"/>
          <w:szCs w:val="26"/>
          <w:lang w:val="vi-VN"/>
        </w:rPr>
      </w:pPr>
      <w:bookmarkStart w:id="14" w:name="_Toc27494"/>
      <w:r>
        <w:rPr>
          <w:rFonts w:ascii="Times New Roman" w:hAnsi="Times New Roman" w:cs="Times New Roman"/>
          <w:sz w:val="26"/>
          <w:szCs w:val="26"/>
          <w:lang w:val="vi-VN"/>
        </w:rPr>
        <w:t>Visual Studio Code</w:t>
      </w:r>
      <w:bookmarkEnd w:id="14"/>
    </w:p>
    <w:p w:rsidR="00CC622E" w:rsidRDefault="009142DB">
      <w:pPr>
        <w:pStyle w:val="Heading3"/>
        <w:rPr>
          <w:rFonts w:ascii="Times New Roman" w:hAnsi="Times New Roman" w:cs="Times New Roman"/>
          <w:sz w:val="26"/>
          <w:szCs w:val="26"/>
          <w:lang w:val="vi-VN"/>
        </w:rPr>
      </w:pPr>
      <w:bookmarkStart w:id="15" w:name="_Toc15802"/>
      <w:r>
        <w:rPr>
          <w:rFonts w:ascii="Times New Roman" w:hAnsi="Times New Roman" w:cs="Times New Roman"/>
          <w:sz w:val="26"/>
          <w:szCs w:val="26"/>
          <w:lang w:val="vi-VN"/>
        </w:rPr>
        <w:t>1. Visual Studio Code là gì:</w:t>
      </w:r>
      <w:bookmarkEnd w:id="15"/>
    </w:p>
    <w:p w:rsidR="00CC622E" w:rsidRDefault="009142DB">
      <w:pPr>
        <w:spacing w:line="355" w:lineRule="auto"/>
        <w:ind w:left="260" w:right="60" w:firstLine="720"/>
        <w:jc w:val="both"/>
        <w:rPr>
          <w:szCs w:val="26"/>
        </w:rPr>
      </w:pPr>
      <w:r>
        <w:rPr>
          <w:szCs w:val="26"/>
        </w:rPr>
        <w:t>Visual Studio Code là một trình biên tập lập trình code miễn phí dành cho Windows, Linux và macOS, Visual Studio Code được phát triển bởi Microsoft. Nó được xem là một sự kết hợp hoàn hảo giữa IDE và Code Editor.</w:t>
      </w:r>
    </w:p>
    <w:p w:rsidR="00CC622E" w:rsidRDefault="00CC622E">
      <w:pPr>
        <w:spacing w:line="182" w:lineRule="exact"/>
        <w:rPr>
          <w:szCs w:val="26"/>
        </w:rPr>
      </w:pPr>
    </w:p>
    <w:p w:rsidR="00CC622E" w:rsidRDefault="009142DB">
      <w:pPr>
        <w:spacing w:line="356" w:lineRule="auto"/>
        <w:ind w:left="260" w:firstLine="720"/>
        <w:jc w:val="both"/>
        <w:rPr>
          <w:szCs w:val="26"/>
        </w:rPr>
      </w:pPr>
      <w:r>
        <w:rPr>
          <w:szCs w:val="26"/>
        </w:rPr>
        <w:lastRenderedPageBreak/>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CC622E" w:rsidRDefault="009142DB">
      <w:pPr>
        <w:pStyle w:val="Heading3"/>
        <w:rPr>
          <w:rFonts w:ascii="Times New Roman" w:eastAsia="Times New Roman" w:hAnsi="Times New Roman" w:cs="Times New Roman"/>
          <w:b/>
          <w:sz w:val="26"/>
          <w:szCs w:val="26"/>
        </w:rPr>
      </w:pPr>
      <w:bookmarkStart w:id="16" w:name="_Toc2187"/>
      <w:r>
        <w:rPr>
          <w:rFonts w:ascii="Times New Roman" w:hAnsi="Times New Roman" w:cs="Times New Roman"/>
          <w:sz w:val="26"/>
          <w:szCs w:val="26"/>
          <w:lang w:val="vi-VN"/>
        </w:rPr>
        <w:t>2.</w:t>
      </w:r>
      <w:r>
        <w:rPr>
          <w:rFonts w:ascii="Times New Roman" w:hAnsi="Times New Roman" w:cs="Times New Roman"/>
          <w:b/>
          <w:sz w:val="26"/>
          <w:szCs w:val="26"/>
        </w:rPr>
        <w:t xml:space="preserve"> </w:t>
      </w:r>
      <w:r>
        <w:rPr>
          <w:rFonts w:ascii="Times New Roman" w:eastAsia="Times New Roman" w:hAnsi="Times New Roman" w:cs="Times New Roman"/>
          <w:b/>
          <w:sz w:val="26"/>
          <w:szCs w:val="26"/>
        </w:rPr>
        <w:t>Một số tính năng của Visual Studio Code</w:t>
      </w:r>
      <w:bookmarkEnd w:id="16"/>
    </w:p>
    <w:p w:rsidR="00CC622E" w:rsidRDefault="00CC622E">
      <w:pPr>
        <w:spacing w:line="160" w:lineRule="exact"/>
        <w:rPr>
          <w:szCs w:val="26"/>
        </w:rPr>
      </w:pPr>
    </w:p>
    <w:p w:rsidR="00CC622E" w:rsidRDefault="009142DB">
      <w:pPr>
        <w:numPr>
          <w:ilvl w:val="0"/>
          <w:numId w:val="6"/>
        </w:numPr>
        <w:tabs>
          <w:tab w:val="left" w:pos="980"/>
        </w:tabs>
        <w:spacing w:line="0" w:lineRule="atLeast"/>
        <w:rPr>
          <w:szCs w:val="26"/>
        </w:rPr>
      </w:pPr>
      <w:r>
        <w:rPr>
          <w:szCs w:val="26"/>
        </w:rPr>
        <w:t>Hỗ trợ nhiều ngôn ngữ lập trình.</w:t>
      </w:r>
    </w:p>
    <w:p w:rsidR="00CC622E" w:rsidRDefault="009142DB">
      <w:pPr>
        <w:numPr>
          <w:ilvl w:val="0"/>
          <w:numId w:val="6"/>
        </w:numPr>
        <w:tabs>
          <w:tab w:val="left" w:pos="980"/>
        </w:tabs>
        <w:spacing w:line="0" w:lineRule="atLeast"/>
        <w:rPr>
          <w:szCs w:val="26"/>
        </w:rPr>
      </w:pPr>
      <w:r>
        <w:rPr>
          <w:szCs w:val="26"/>
        </w:rPr>
        <w:t>Hỗ trợ đa nền tảng.</w:t>
      </w:r>
    </w:p>
    <w:p w:rsidR="00CC622E" w:rsidRDefault="009142DB">
      <w:pPr>
        <w:numPr>
          <w:ilvl w:val="0"/>
          <w:numId w:val="6"/>
        </w:numPr>
        <w:tabs>
          <w:tab w:val="left" w:pos="980"/>
        </w:tabs>
        <w:spacing w:line="0" w:lineRule="atLeast"/>
        <w:rPr>
          <w:szCs w:val="26"/>
        </w:rPr>
      </w:pPr>
      <w:r>
        <w:rPr>
          <w:szCs w:val="26"/>
        </w:rPr>
        <w:t>Cung cấp kho tiện ích mở rộng.</w:t>
      </w:r>
    </w:p>
    <w:p w:rsidR="00CC622E" w:rsidRDefault="009142DB">
      <w:pPr>
        <w:numPr>
          <w:ilvl w:val="0"/>
          <w:numId w:val="6"/>
        </w:numPr>
        <w:tabs>
          <w:tab w:val="left" w:pos="980"/>
        </w:tabs>
        <w:spacing w:line="0" w:lineRule="atLeast"/>
        <w:ind w:left="980" w:hanging="718"/>
        <w:rPr>
          <w:szCs w:val="26"/>
        </w:rPr>
      </w:pPr>
      <w:r>
        <w:rPr>
          <w:szCs w:val="26"/>
        </w:rPr>
        <w:t>Hỗ trợ GitIntellisense</w:t>
      </w:r>
    </w:p>
    <w:p w:rsidR="00CC622E" w:rsidRDefault="009142DB">
      <w:pPr>
        <w:numPr>
          <w:ilvl w:val="0"/>
          <w:numId w:val="6"/>
        </w:numPr>
        <w:tabs>
          <w:tab w:val="left" w:pos="980"/>
        </w:tabs>
        <w:spacing w:line="0" w:lineRule="atLeast"/>
        <w:rPr>
          <w:szCs w:val="26"/>
        </w:rPr>
      </w:pPr>
      <w:r>
        <w:rPr>
          <w:szCs w:val="26"/>
        </w:rPr>
        <w:t>Màn hình đa nhiệm</w:t>
      </w:r>
    </w:p>
    <w:p w:rsidR="00CC622E" w:rsidRDefault="009142DB">
      <w:pPr>
        <w:numPr>
          <w:ilvl w:val="0"/>
          <w:numId w:val="6"/>
        </w:numPr>
        <w:tabs>
          <w:tab w:val="left" w:pos="980"/>
        </w:tabs>
        <w:spacing w:line="0" w:lineRule="atLeast"/>
        <w:rPr>
          <w:szCs w:val="26"/>
        </w:rPr>
      </w:pPr>
      <w:r>
        <w:rPr>
          <w:szCs w:val="26"/>
        </w:rPr>
        <w:t>Hỗ trợ thiết bị đầu cuối</w:t>
      </w:r>
    </w:p>
    <w:p w:rsidR="00CC622E" w:rsidRDefault="009142DB">
      <w:pPr>
        <w:numPr>
          <w:ilvl w:val="0"/>
          <w:numId w:val="6"/>
        </w:numPr>
        <w:tabs>
          <w:tab w:val="left" w:pos="980"/>
        </w:tabs>
        <w:spacing w:line="0" w:lineRule="atLeast"/>
        <w:rPr>
          <w:szCs w:val="26"/>
        </w:rPr>
      </w:pPr>
      <w:r>
        <w:rPr>
          <w:szCs w:val="26"/>
        </w:rPr>
        <w:t>Hỗ trợ viết Code</w:t>
      </w:r>
    </w:p>
    <w:p w:rsidR="00CC622E" w:rsidRDefault="009142DB">
      <w:pPr>
        <w:numPr>
          <w:ilvl w:val="0"/>
          <w:numId w:val="6"/>
        </w:numPr>
        <w:tabs>
          <w:tab w:val="left" w:pos="980"/>
        </w:tabs>
        <w:spacing w:line="0" w:lineRule="atLeast"/>
        <w:ind w:left="980" w:hanging="718"/>
        <w:rPr>
          <w:szCs w:val="26"/>
        </w:rPr>
      </w:pPr>
      <w:r>
        <w:rPr>
          <w:szCs w:val="26"/>
        </w:rPr>
        <w:t>Lưu trữ dữ liệu dạng phân cấp</w:t>
      </w:r>
    </w:p>
    <w:p w:rsidR="00CC622E" w:rsidRDefault="009142DB">
      <w:pPr>
        <w:numPr>
          <w:ilvl w:val="0"/>
          <w:numId w:val="6"/>
        </w:numPr>
        <w:tabs>
          <w:tab w:val="left" w:pos="980"/>
        </w:tabs>
        <w:spacing w:line="0" w:lineRule="atLeast"/>
        <w:rPr>
          <w:szCs w:val="26"/>
        </w:rPr>
      </w:pPr>
      <w:r>
        <w:rPr>
          <w:szCs w:val="26"/>
        </w:rPr>
        <w:t>Hỗ trợ web</w:t>
      </w:r>
    </w:p>
    <w:p w:rsidR="00CC622E" w:rsidRDefault="009142DB">
      <w:pPr>
        <w:numPr>
          <w:ilvl w:val="0"/>
          <w:numId w:val="6"/>
        </w:numPr>
        <w:tabs>
          <w:tab w:val="left" w:pos="980"/>
        </w:tabs>
        <w:spacing w:line="0" w:lineRule="atLeast"/>
        <w:rPr>
          <w:szCs w:val="26"/>
        </w:rPr>
      </w:pPr>
      <w:r>
        <w:rPr>
          <w:szCs w:val="26"/>
        </w:rPr>
        <w:t>Kho lưu trữ an toàn</w:t>
      </w:r>
    </w:p>
    <w:p w:rsidR="00CC622E" w:rsidRDefault="009142DB">
      <w:pPr>
        <w:numPr>
          <w:ilvl w:val="0"/>
          <w:numId w:val="6"/>
        </w:numPr>
        <w:tabs>
          <w:tab w:val="left" w:pos="980"/>
        </w:tabs>
        <w:spacing w:line="0" w:lineRule="atLeast"/>
        <w:ind w:left="980" w:hanging="718"/>
        <w:rPr>
          <w:szCs w:val="26"/>
        </w:rPr>
      </w:pPr>
      <w:r>
        <w:rPr>
          <w:szCs w:val="26"/>
        </w:rPr>
        <w:t>Bình luận</w:t>
      </w:r>
    </w:p>
    <w:p w:rsidR="00CC622E" w:rsidRDefault="009142DB">
      <w:pPr>
        <w:pStyle w:val="Heading3"/>
        <w:rPr>
          <w:rFonts w:ascii="Times New Roman" w:hAnsi="Times New Roman" w:cs="Times New Roman"/>
          <w:sz w:val="26"/>
          <w:szCs w:val="26"/>
          <w:lang w:val="vi-VN"/>
        </w:rPr>
      </w:pPr>
      <w:bookmarkStart w:id="17" w:name="_Toc799"/>
      <w:r>
        <w:rPr>
          <w:rFonts w:ascii="Times New Roman" w:hAnsi="Times New Roman" w:cs="Times New Roman"/>
          <w:sz w:val="26"/>
          <w:szCs w:val="26"/>
          <w:lang w:val="vi-VN"/>
        </w:rPr>
        <w:t>Fetch API</w:t>
      </w:r>
      <w:bookmarkEnd w:id="17"/>
    </w:p>
    <w:p w:rsidR="00CC622E" w:rsidRDefault="009142DB">
      <w:pPr>
        <w:pStyle w:val="Heading3"/>
        <w:rPr>
          <w:rFonts w:ascii="Times New Roman" w:hAnsi="Times New Roman" w:cs="Times New Roman"/>
          <w:sz w:val="26"/>
          <w:szCs w:val="26"/>
          <w:lang w:val="vi-VN"/>
        </w:rPr>
      </w:pPr>
      <w:bookmarkStart w:id="18" w:name="_Toc24828"/>
      <w:r>
        <w:rPr>
          <w:rFonts w:ascii="Times New Roman" w:hAnsi="Times New Roman" w:cs="Times New Roman"/>
          <w:sz w:val="26"/>
          <w:szCs w:val="26"/>
          <w:lang w:val="vi-VN"/>
        </w:rPr>
        <w:t>1. Fetch API là gì:</w:t>
      </w:r>
      <w:bookmarkEnd w:id="18"/>
    </w:p>
    <w:p w:rsidR="00CC622E" w:rsidRDefault="009142DB">
      <w:pPr>
        <w:shd w:val="clear" w:color="auto" w:fill="FFFFFF"/>
        <w:spacing w:before="120"/>
        <w:rPr>
          <w:color w:val="1B1B1B"/>
          <w:spacing w:val="-1"/>
          <w:szCs w:val="26"/>
        </w:rPr>
      </w:pPr>
      <w:r>
        <w:rPr>
          <w:color w:val="1B1B1B"/>
          <w:spacing w:val="-1"/>
          <w:szCs w:val="26"/>
        </w:rPr>
        <w:t>Fetch API là một API đơn giản cho việc gửi và nhận requesst bằng js. Với fetch thì việc thực hiện các yêu cầu web và xử lý phản hồi dễ dàng hơn so với XMLHttpRequest cũ.</w:t>
      </w:r>
    </w:p>
    <w:p w:rsidR="00CC622E" w:rsidRDefault="009142DB">
      <w:pPr>
        <w:shd w:val="clear" w:color="auto" w:fill="FFFFFF"/>
        <w:spacing w:before="360"/>
        <w:rPr>
          <w:color w:val="1B1B1B"/>
          <w:spacing w:val="-1"/>
          <w:szCs w:val="26"/>
          <w:lang w:val="vi-VN"/>
        </w:rPr>
      </w:pPr>
      <w:r>
        <w:rPr>
          <w:color w:val="1B1B1B"/>
          <w:spacing w:val="-1"/>
          <w:szCs w:val="26"/>
        </w:rPr>
        <w:t>Bạn có thể kiểm tra trình duyệt đang sử dụng của mình có hỗ trợ "fetch" không. Ví dụ:</w:t>
      </w:r>
    </w:p>
    <w:p w:rsidR="00CC622E" w:rsidRDefault="00CC622E">
      <w:pPr>
        <w:shd w:val="clear" w:color="auto" w:fill="FFFFFF"/>
        <w:spacing w:before="360"/>
        <w:rPr>
          <w:color w:val="1B1B1B"/>
          <w:spacing w:val="-1"/>
          <w:szCs w:val="26"/>
          <w:lang w:val="vi-VN"/>
        </w:rPr>
      </w:pPr>
    </w:p>
    <w:p w:rsidR="00CC622E" w:rsidRDefault="009142DB">
      <w:pPr>
        <w:rPr>
          <w:color w:val="24292E"/>
          <w:szCs w:val="26"/>
          <w:shd w:val="clear" w:color="auto" w:fill="F1F2F3"/>
        </w:rPr>
      </w:pPr>
      <w:r>
        <w:rPr>
          <w:color w:val="D73A49"/>
          <w:szCs w:val="26"/>
          <w:shd w:val="clear" w:color="auto" w:fill="F1F2F3"/>
        </w:rPr>
        <w:t>if</w:t>
      </w:r>
      <w:r>
        <w:rPr>
          <w:color w:val="24292E"/>
          <w:szCs w:val="26"/>
          <w:shd w:val="clear" w:color="auto" w:fill="F1F2F3"/>
        </w:rPr>
        <w:t xml:space="preserve"> (</w:t>
      </w:r>
      <w:r>
        <w:rPr>
          <w:color w:val="D73A49"/>
          <w:szCs w:val="26"/>
          <w:shd w:val="clear" w:color="auto" w:fill="F1F2F3"/>
        </w:rPr>
        <w:t>!</w:t>
      </w:r>
      <w:r>
        <w:rPr>
          <w:color w:val="24292E"/>
          <w:szCs w:val="26"/>
          <w:shd w:val="clear" w:color="auto" w:fill="F1F2F3"/>
        </w:rPr>
        <w:t>(</w:t>
      </w:r>
      <w:r>
        <w:rPr>
          <w:color w:val="032F62"/>
          <w:szCs w:val="26"/>
          <w:shd w:val="clear" w:color="auto" w:fill="F1F2F3"/>
        </w:rPr>
        <w:t>'fetch'</w:t>
      </w:r>
      <w:r>
        <w:rPr>
          <w:color w:val="24292E"/>
          <w:szCs w:val="26"/>
          <w:shd w:val="clear" w:color="auto" w:fill="F1F2F3"/>
        </w:rPr>
        <w:t xml:space="preserve"> </w:t>
      </w:r>
      <w:r>
        <w:rPr>
          <w:color w:val="D73A49"/>
          <w:szCs w:val="26"/>
          <w:shd w:val="clear" w:color="auto" w:fill="F1F2F3"/>
        </w:rPr>
        <w:t>in</w:t>
      </w:r>
      <w:r>
        <w:rPr>
          <w:color w:val="24292E"/>
          <w:szCs w:val="26"/>
          <w:shd w:val="clear" w:color="auto" w:fill="F1F2F3"/>
        </w:rPr>
        <w:t xml:space="preserve"> window)) {</w:t>
      </w:r>
    </w:p>
    <w:p w:rsidR="00CC622E" w:rsidRDefault="009142DB">
      <w:pPr>
        <w:rPr>
          <w:color w:val="24292E"/>
          <w:szCs w:val="26"/>
          <w:shd w:val="clear" w:color="auto" w:fill="F1F2F3"/>
        </w:rPr>
      </w:pPr>
      <w:r>
        <w:rPr>
          <w:color w:val="24292E"/>
          <w:szCs w:val="26"/>
          <w:shd w:val="clear" w:color="auto" w:fill="F1F2F3"/>
        </w:rPr>
        <w:t xml:space="preserve">  console.</w:t>
      </w:r>
      <w:r>
        <w:rPr>
          <w:color w:val="6F42C1"/>
          <w:szCs w:val="26"/>
          <w:shd w:val="clear" w:color="auto" w:fill="F1F2F3"/>
        </w:rPr>
        <w:t>log</w:t>
      </w:r>
      <w:r>
        <w:rPr>
          <w:color w:val="24292E"/>
          <w:szCs w:val="26"/>
          <w:shd w:val="clear" w:color="auto" w:fill="F1F2F3"/>
        </w:rPr>
        <w:t>(</w:t>
      </w:r>
      <w:r>
        <w:rPr>
          <w:color w:val="032F62"/>
          <w:szCs w:val="26"/>
          <w:shd w:val="clear" w:color="auto" w:fill="F1F2F3"/>
        </w:rPr>
        <w:t>'Fetch API not found, try including the polyfill'</w:t>
      </w:r>
      <w:r>
        <w:rPr>
          <w:color w:val="24292E"/>
          <w:szCs w:val="26"/>
          <w:shd w:val="clear" w:color="auto" w:fill="F1F2F3"/>
        </w:rPr>
        <w:t>);</w:t>
      </w:r>
    </w:p>
    <w:p w:rsidR="00CC622E" w:rsidRDefault="009142DB">
      <w:pPr>
        <w:rPr>
          <w:color w:val="24292E"/>
          <w:szCs w:val="26"/>
          <w:shd w:val="clear" w:color="auto" w:fill="F1F2F3"/>
        </w:rPr>
      </w:pPr>
      <w:r>
        <w:rPr>
          <w:color w:val="24292E"/>
          <w:szCs w:val="26"/>
          <w:shd w:val="clear" w:color="auto" w:fill="F1F2F3"/>
        </w:rPr>
        <w:t xml:space="preserve">  </w:t>
      </w:r>
      <w:r>
        <w:rPr>
          <w:color w:val="D73A49"/>
          <w:szCs w:val="26"/>
          <w:shd w:val="clear" w:color="auto" w:fill="F1F2F3"/>
        </w:rPr>
        <w:t>return</w:t>
      </w:r>
      <w:r>
        <w:rPr>
          <w:color w:val="24292E"/>
          <w:szCs w:val="26"/>
          <w:shd w:val="clear" w:color="auto" w:fill="F1F2F3"/>
        </w:rPr>
        <w:t>;</w:t>
      </w:r>
    </w:p>
    <w:p w:rsidR="00CC622E" w:rsidRDefault="009142DB">
      <w:pPr>
        <w:rPr>
          <w:color w:val="24292E"/>
          <w:szCs w:val="26"/>
          <w:shd w:val="clear" w:color="auto" w:fill="F1F2F3"/>
        </w:rPr>
      </w:pPr>
      <w:r>
        <w:rPr>
          <w:color w:val="24292E"/>
          <w:szCs w:val="26"/>
          <w:shd w:val="clear" w:color="auto" w:fill="F1F2F3"/>
        </w:rPr>
        <w:t>}</w:t>
      </w:r>
    </w:p>
    <w:p w:rsidR="00CC622E" w:rsidRDefault="009142DB">
      <w:pPr>
        <w:rPr>
          <w:color w:val="6A737D"/>
          <w:szCs w:val="26"/>
          <w:shd w:val="clear" w:color="auto" w:fill="F1F2F3"/>
          <w:lang w:val="vi-VN"/>
        </w:rPr>
      </w:pPr>
      <w:r>
        <w:rPr>
          <w:color w:val="6A737D"/>
          <w:szCs w:val="26"/>
          <w:shd w:val="clear" w:color="auto" w:fill="F1F2F3"/>
        </w:rPr>
        <w:t>// We can safely use fetch from now on</w:t>
      </w:r>
    </w:p>
    <w:p w:rsidR="00CC622E" w:rsidRDefault="00CC622E">
      <w:pPr>
        <w:rPr>
          <w:color w:val="6A737D"/>
          <w:szCs w:val="26"/>
          <w:shd w:val="clear" w:color="auto" w:fill="F1F2F3"/>
          <w:lang w:val="vi-VN"/>
        </w:rPr>
      </w:pPr>
    </w:p>
    <w:p w:rsidR="00CC622E" w:rsidRDefault="009142DB">
      <w:pPr>
        <w:rPr>
          <w:color w:val="1B1B1B"/>
          <w:spacing w:val="-1"/>
          <w:szCs w:val="26"/>
          <w:shd w:val="clear" w:color="auto" w:fill="FFFFFF"/>
          <w:lang w:val="vi-VN"/>
        </w:rPr>
      </w:pPr>
      <w:r>
        <w:rPr>
          <w:color w:val="1B1B1B"/>
          <w:spacing w:val="-1"/>
          <w:szCs w:val="26"/>
          <w:shd w:val="clear" w:color="auto" w:fill="FFFFFF"/>
        </w:rPr>
        <w:t>Phương thức fetch () nhận đầu vào là url để truy vấn rồi trả về response của request đó.</w:t>
      </w:r>
    </w:p>
    <w:p w:rsidR="00CC622E" w:rsidRDefault="00354470">
      <w:pPr>
        <w:pStyle w:val="Heading3"/>
        <w:rPr>
          <w:rFonts w:ascii="Times New Roman" w:hAnsi="Times New Roman" w:cs="Times New Roman"/>
          <w:color w:val="1B1B1B"/>
          <w:spacing w:val="-1"/>
          <w:sz w:val="26"/>
          <w:szCs w:val="26"/>
          <w:shd w:val="clear" w:color="auto" w:fill="FFFFFF"/>
          <w:lang w:val="vi-VN"/>
        </w:rPr>
      </w:pPr>
      <w:bookmarkStart w:id="19" w:name="_Toc652"/>
      <w:r>
        <w:rPr>
          <w:rFonts w:ascii="Times New Roman" w:hAnsi="Times New Roman" w:cs="Times New Roman"/>
          <w:color w:val="1B1B1B"/>
          <w:spacing w:val="-1"/>
          <w:sz w:val="26"/>
          <w:szCs w:val="26"/>
          <w:shd w:val="clear" w:color="auto" w:fill="FFFFFF"/>
          <w:lang w:val="vi-VN"/>
        </w:rPr>
        <w:t>2. Ư</w:t>
      </w:r>
      <w:r w:rsidR="009142DB">
        <w:rPr>
          <w:rFonts w:ascii="Times New Roman" w:hAnsi="Times New Roman" w:cs="Times New Roman"/>
          <w:color w:val="1B1B1B"/>
          <w:spacing w:val="-1"/>
          <w:sz w:val="26"/>
          <w:szCs w:val="26"/>
          <w:shd w:val="clear" w:color="auto" w:fill="FFFFFF"/>
          <w:lang w:val="vi-VN"/>
        </w:rPr>
        <w:t>u điểm</w:t>
      </w:r>
      <w:bookmarkEnd w:id="19"/>
    </w:p>
    <w:p w:rsidR="00CC622E" w:rsidRDefault="009142DB">
      <w:pPr>
        <w:pStyle w:val="ListParagraph"/>
        <w:numPr>
          <w:ilvl w:val="0"/>
          <w:numId w:val="7"/>
        </w:numPr>
        <w:shd w:val="clear" w:color="auto" w:fill="FFFFFF"/>
        <w:textAlignment w:val="baseline"/>
        <w:rPr>
          <w:color w:val="221F20"/>
          <w:spacing w:val="5"/>
          <w:szCs w:val="26"/>
        </w:rPr>
      </w:pPr>
      <w:r>
        <w:rPr>
          <w:color w:val="221F20"/>
          <w:spacing w:val="5"/>
          <w:szCs w:val="26"/>
        </w:rPr>
        <w:t>Giao tiếp hai chiều phải được xác nhận trong các giao dịch sử dụng API. Cũng chính vì vậy mà các thông tin rất đáng tin cậy.</w:t>
      </w:r>
    </w:p>
    <w:p w:rsidR="00CC622E" w:rsidRDefault="009142DB">
      <w:pPr>
        <w:pStyle w:val="ListParagraph"/>
        <w:numPr>
          <w:ilvl w:val="0"/>
          <w:numId w:val="7"/>
        </w:numPr>
        <w:shd w:val="clear" w:color="auto" w:fill="FFFFFF"/>
        <w:textAlignment w:val="baseline"/>
        <w:rPr>
          <w:color w:val="221F20"/>
          <w:spacing w:val="5"/>
          <w:szCs w:val="26"/>
        </w:rPr>
      </w:pPr>
      <w:r>
        <w:rPr>
          <w:color w:val="221F20"/>
          <w:spacing w:val="5"/>
          <w:szCs w:val="26"/>
        </w:rPr>
        <w:t>API là công cụ mã nguồn mở, có thể kết nối mọi lúc nhờ vào Internet.</w:t>
      </w:r>
    </w:p>
    <w:p w:rsidR="00CC622E" w:rsidRDefault="009142DB">
      <w:pPr>
        <w:pStyle w:val="ListParagraph"/>
        <w:numPr>
          <w:ilvl w:val="0"/>
          <w:numId w:val="7"/>
        </w:numPr>
        <w:shd w:val="clear" w:color="auto" w:fill="FFFFFF"/>
        <w:textAlignment w:val="baseline"/>
        <w:rPr>
          <w:color w:val="221F20"/>
          <w:spacing w:val="5"/>
          <w:szCs w:val="26"/>
        </w:rPr>
      </w:pPr>
      <w:r>
        <w:rPr>
          <w:color w:val="221F20"/>
          <w:spacing w:val="5"/>
          <w:szCs w:val="26"/>
        </w:rPr>
        <w:t>Hỗ trợ chức năng RESTful một cách đầy đủ.</w:t>
      </w:r>
    </w:p>
    <w:p w:rsidR="00CC622E" w:rsidRDefault="009142DB">
      <w:pPr>
        <w:pStyle w:val="ListParagraph"/>
        <w:numPr>
          <w:ilvl w:val="0"/>
          <w:numId w:val="7"/>
        </w:numPr>
        <w:shd w:val="clear" w:color="auto" w:fill="FFFFFF"/>
        <w:textAlignment w:val="baseline"/>
        <w:rPr>
          <w:color w:val="221F20"/>
          <w:spacing w:val="5"/>
          <w:szCs w:val="26"/>
        </w:rPr>
      </w:pPr>
      <w:r>
        <w:rPr>
          <w:color w:val="221F20"/>
          <w:spacing w:val="5"/>
          <w:szCs w:val="26"/>
        </w:rPr>
        <w:t>Cấu hình đơn giản khi được so sánh với WCF (Window Communication Foundation). Cung cấp cấp trải nghiệm thân thiện với người dùng.</w:t>
      </w:r>
    </w:p>
    <w:p w:rsidR="00CC622E" w:rsidRDefault="009142DB">
      <w:pPr>
        <w:pStyle w:val="Heading3"/>
        <w:rPr>
          <w:rFonts w:ascii="Times New Roman" w:hAnsi="Times New Roman" w:cs="Times New Roman"/>
          <w:color w:val="221F20"/>
          <w:spacing w:val="5"/>
          <w:sz w:val="26"/>
          <w:szCs w:val="26"/>
          <w:lang w:val="vi-VN"/>
        </w:rPr>
      </w:pPr>
      <w:bookmarkStart w:id="20" w:name="_Toc16534"/>
      <w:r>
        <w:rPr>
          <w:rFonts w:ascii="Times New Roman" w:hAnsi="Times New Roman" w:cs="Times New Roman"/>
          <w:color w:val="221F20"/>
          <w:spacing w:val="5"/>
          <w:sz w:val="26"/>
          <w:szCs w:val="26"/>
          <w:lang w:val="vi-VN"/>
        </w:rPr>
        <w:t>3. Nhược điểm</w:t>
      </w:r>
      <w:bookmarkEnd w:id="20"/>
    </w:p>
    <w:p w:rsidR="00CC622E" w:rsidRDefault="009142DB">
      <w:pPr>
        <w:pStyle w:val="ListParagraph"/>
        <w:numPr>
          <w:ilvl w:val="0"/>
          <w:numId w:val="8"/>
        </w:numPr>
        <w:shd w:val="clear" w:color="auto" w:fill="FFFFFF"/>
        <w:textAlignment w:val="baseline"/>
        <w:rPr>
          <w:color w:val="221F20"/>
          <w:spacing w:val="5"/>
          <w:szCs w:val="26"/>
        </w:rPr>
      </w:pPr>
      <w:r>
        <w:rPr>
          <w:color w:val="221F20"/>
          <w:spacing w:val="5"/>
          <w:szCs w:val="26"/>
        </w:rPr>
        <w:t>Tốn nhiều chi phí phát triển, vận hành, chỉnh sửa.</w:t>
      </w:r>
    </w:p>
    <w:p w:rsidR="00CC622E" w:rsidRDefault="009142DB">
      <w:pPr>
        <w:pStyle w:val="ListParagraph"/>
        <w:numPr>
          <w:ilvl w:val="0"/>
          <w:numId w:val="8"/>
        </w:numPr>
        <w:shd w:val="clear" w:color="auto" w:fill="FFFFFF"/>
        <w:textAlignment w:val="baseline"/>
        <w:rPr>
          <w:color w:val="221F20"/>
          <w:spacing w:val="5"/>
          <w:szCs w:val="26"/>
        </w:rPr>
      </w:pPr>
      <w:r>
        <w:rPr>
          <w:color w:val="221F20"/>
          <w:spacing w:val="5"/>
          <w:szCs w:val="26"/>
        </w:rPr>
        <w:t>Đòi hỏi kiến thức chuyên sâu.</w:t>
      </w:r>
    </w:p>
    <w:p w:rsidR="00CC622E" w:rsidRDefault="009142DB">
      <w:pPr>
        <w:pStyle w:val="ListParagraph"/>
        <w:numPr>
          <w:ilvl w:val="0"/>
          <w:numId w:val="8"/>
        </w:numPr>
        <w:shd w:val="clear" w:color="auto" w:fill="FFFFFF"/>
        <w:textAlignment w:val="baseline"/>
        <w:rPr>
          <w:color w:val="221F20"/>
          <w:spacing w:val="5"/>
          <w:szCs w:val="26"/>
        </w:rPr>
      </w:pPr>
      <w:r>
        <w:rPr>
          <w:color w:val="221F20"/>
          <w:spacing w:val="5"/>
          <w:szCs w:val="26"/>
        </w:rPr>
        <w:t>Có thể gặp vấn đề bảo mật khi bị tấn công hệ thống.</w:t>
      </w:r>
    </w:p>
    <w:p w:rsidR="00CC622E" w:rsidRDefault="00CC622E">
      <w:pPr>
        <w:shd w:val="clear" w:color="auto" w:fill="FFFFFF"/>
        <w:textAlignment w:val="baseline"/>
        <w:rPr>
          <w:color w:val="221F20"/>
          <w:spacing w:val="5"/>
          <w:szCs w:val="26"/>
          <w:lang w:val="vi-VN"/>
        </w:rPr>
      </w:pPr>
    </w:p>
    <w:p w:rsidR="00CC622E" w:rsidRDefault="009142DB">
      <w:pPr>
        <w:pStyle w:val="Heading2"/>
        <w:jc w:val="left"/>
        <w:rPr>
          <w:b w:val="0"/>
          <w:sz w:val="26"/>
          <w:szCs w:val="26"/>
          <w:lang w:val="vi-VN"/>
        </w:rPr>
      </w:pPr>
      <w:bookmarkStart w:id="21" w:name="_Toc25016"/>
      <w:r>
        <w:rPr>
          <w:b w:val="0"/>
          <w:sz w:val="26"/>
          <w:szCs w:val="26"/>
          <w:lang w:val="vi-VN"/>
        </w:rPr>
        <w:t>II.</w:t>
      </w:r>
      <w:r>
        <w:rPr>
          <w:sz w:val="26"/>
          <w:szCs w:val="26"/>
          <w:lang w:val="vi-VN"/>
        </w:rPr>
        <w:t xml:space="preserve"> Khảo sát hiện trạng:</w:t>
      </w:r>
      <w:bookmarkEnd w:id="21"/>
    </w:p>
    <w:p w:rsidR="00CC622E" w:rsidRDefault="009142DB">
      <w:pPr>
        <w:pStyle w:val="Heading3"/>
        <w:rPr>
          <w:rFonts w:ascii="Times New Roman" w:hAnsi="Times New Roman" w:cs="Times New Roman"/>
          <w:b/>
          <w:color w:val="auto"/>
          <w:sz w:val="26"/>
          <w:szCs w:val="26"/>
          <w:lang w:val="vi-VN"/>
        </w:rPr>
      </w:pPr>
      <w:bookmarkStart w:id="22" w:name="_Toc25150"/>
      <w:r>
        <w:rPr>
          <w:rFonts w:ascii="Times New Roman" w:hAnsi="Times New Roman" w:cs="Times New Roman"/>
          <w:b/>
          <w:color w:val="auto"/>
          <w:sz w:val="26"/>
          <w:szCs w:val="26"/>
          <w:lang w:val="vi-VN"/>
        </w:rPr>
        <w:t>1. Mô tả bài toán:</w:t>
      </w:r>
      <w:bookmarkEnd w:id="22"/>
    </w:p>
    <w:p w:rsidR="003D7B58" w:rsidRPr="00BE7960" w:rsidRDefault="009142DB" w:rsidP="003D7B58">
      <w:pPr>
        <w:spacing w:after="120" w:line="312" w:lineRule="auto"/>
        <w:rPr>
          <w:szCs w:val="26"/>
          <w:lang w:val="vi-VN"/>
        </w:rPr>
      </w:pPr>
      <w:r>
        <w:rPr>
          <w:b/>
          <w:szCs w:val="26"/>
          <w:lang w:val="vi-VN"/>
        </w:rPr>
        <w:tab/>
      </w:r>
      <w:bookmarkStart w:id="23" w:name="_Toc5083"/>
      <w:r w:rsidR="003D7B58" w:rsidRPr="00BE7960">
        <w:rPr>
          <w:szCs w:val="26"/>
          <w:lang w:val="vi-VN"/>
        </w:rPr>
        <w:t>Đề tài “ Xây dựng ứng dụng mua bán FoodApp” là một ứng dụng chạy trên điện thoại sử dụng hệ điều hành Android. ứng dụng gồm:</w:t>
      </w:r>
    </w:p>
    <w:p w:rsidR="003D7B58" w:rsidRPr="00BE7960" w:rsidRDefault="003D7B58" w:rsidP="003D7B58">
      <w:pPr>
        <w:spacing w:after="120" w:line="312" w:lineRule="auto"/>
        <w:ind w:left="709"/>
        <w:rPr>
          <w:szCs w:val="26"/>
          <w:lang w:val="vi-VN"/>
        </w:rPr>
      </w:pPr>
      <w:r w:rsidRPr="00BE7960">
        <w:rPr>
          <w:szCs w:val="26"/>
          <w:lang w:val="vi-VN"/>
        </w:rPr>
        <w:tab/>
        <w:t>Phần ứng dụng chạy trên điện thoại được phát triển trên nền Android</w:t>
      </w:r>
    </w:p>
    <w:p w:rsidR="003D7B58" w:rsidRPr="003328F2" w:rsidRDefault="003D7B58" w:rsidP="003D7B58">
      <w:pPr>
        <w:spacing w:after="120" w:line="312" w:lineRule="auto"/>
        <w:ind w:left="709"/>
        <w:rPr>
          <w:szCs w:val="26"/>
        </w:rPr>
      </w:pPr>
      <w:r>
        <w:rPr>
          <w:szCs w:val="26"/>
          <w:lang w:val="vi-VN"/>
        </w:rPr>
        <w:t>Phần mềm</w:t>
      </w:r>
      <w:r w:rsidRPr="00BE7960">
        <w:rPr>
          <w:szCs w:val="26"/>
          <w:lang w:val="vi-VN"/>
        </w:rPr>
        <w:t xml:space="preserve"> quản lý </w:t>
      </w:r>
      <w:r>
        <w:rPr>
          <w:szCs w:val="26"/>
        </w:rPr>
        <w:t xml:space="preserve">sản phẩm </w:t>
      </w:r>
      <w:r w:rsidRPr="00BE7960">
        <w:rPr>
          <w:szCs w:val="26"/>
          <w:lang w:val="vi-VN"/>
        </w:rPr>
        <w:t xml:space="preserve">cho phép </w:t>
      </w:r>
      <w:r>
        <w:rPr>
          <w:szCs w:val="26"/>
        </w:rPr>
        <w:t>người dùng chọn món và thanh toán trên app</w:t>
      </w:r>
    </w:p>
    <w:p w:rsidR="003D7B58" w:rsidRDefault="003D7B58" w:rsidP="003D7B58">
      <w:pPr>
        <w:spacing w:after="120" w:line="312" w:lineRule="auto"/>
        <w:ind w:firstLine="709"/>
        <w:rPr>
          <w:szCs w:val="26"/>
          <w:lang w:val="vi-VN"/>
        </w:rPr>
      </w:pPr>
      <w:r w:rsidRPr="00BE7960">
        <w:rPr>
          <w:szCs w:val="26"/>
          <w:lang w:val="vi-VN"/>
        </w:rPr>
        <w:t>Dưới đây là những chức năng chính mà nhóm chúng em dự định phát triển ở phiên bản đầu tiên của ứng dụng này:</w:t>
      </w:r>
    </w:p>
    <w:p w:rsidR="003D7B58" w:rsidRDefault="003D7B58" w:rsidP="003D7B58">
      <w:pPr>
        <w:spacing w:after="120" w:line="312" w:lineRule="auto"/>
        <w:ind w:firstLine="709"/>
        <w:rPr>
          <w:szCs w:val="26"/>
        </w:rPr>
      </w:pPr>
      <w:r>
        <w:rPr>
          <w:szCs w:val="26"/>
        </w:rPr>
        <w:t>+ Xem  món ăn</w:t>
      </w:r>
    </w:p>
    <w:p w:rsidR="003D7B58" w:rsidRDefault="003D7B58" w:rsidP="003D7B58">
      <w:pPr>
        <w:spacing w:after="120" w:line="312" w:lineRule="auto"/>
        <w:ind w:firstLine="709"/>
        <w:rPr>
          <w:szCs w:val="26"/>
        </w:rPr>
      </w:pPr>
      <w:r>
        <w:rPr>
          <w:szCs w:val="26"/>
        </w:rPr>
        <w:t>+ Thêm vào giỏ hàng, tính tiền</w:t>
      </w:r>
    </w:p>
    <w:p w:rsidR="003D7B58" w:rsidRDefault="003D7B58" w:rsidP="003D7B58">
      <w:pPr>
        <w:spacing w:after="120" w:line="312" w:lineRule="auto"/>
        <w:ind w:firstLine="709"/>
        <w:rPr>
          <w:szCs w:val="26"/>
        </w:rPr>
      </w:pPr>
      <w:r>
        <w:rPr>
          <w:szCs w:val="26"/>
        </w:rPr>
        <w:t>+ Bảng đồ</w:t>
      </w:r>
    </w:p>
    <w:p w:rsidR="003D7B58" w:rsidRPr="003D1176" w:rsidRDefault="003D7B58" w:rsidP="003D7B58">
      <w:pPr>
        <w:spacing w:after="120" w:line="312" w:lineRule="auto"/>
        <w:ind w:firstLine="709"/>
        <w:rPr>
          <w:szCs w:val="26"/>
        </w:rPr>
      </w:pPr>
      <w:r>
        <w:rPr>
          <w:szCs w:val="26"/>
        </w:rPr>
        <w:t xml:space="preserve">+ Frofile </w:t>
      </w:r>
    </w:p>
    <w:p w:rsidR="003D7B58" w:rsidRPr="00BE7960" w:rsidRDefault="003D7B58" w:rsidP="003D7B58">
      <w:pPr>
        <w:spacing w:after="120" w:line="312" w:lineRule="auto"/>
        <w:ind w:firstLine="709"/>
        <w:rPr>
          <w:szCs w:val="26"/>
          <w:lang w:val="vi-VN"/>
        </w:rPr>
      </w:pPr>
      <w:r w:rsidRPr="00BE7960">
        <w:rPr>
          <w:szCs w:val="26"/>
          <w:lang w:val="vi-VN"/>
        </w:rPr>
        <w:t xml:space="preserve">Đề tài xây dựng ứng dụng mua bán FoodApp trên nền android. Khách hàng tải ứng dụng về điện thoại có sử dụng hệ điều hành </w:t>
      </w:r>
      <w:r>
        <w:rPr>
          <w:szCs w:val="26"/>
        </w:rPr>
        <w:t xml:space="preserve">từ </w:t>
      </w:r>
      <w:r w:rsidRPr="00BE7960">
        <w:rPr>
          <w:szCs w:val="26"/>
          <w:lang w:val="vi-VN"/>
        </w:rPr>
        <w:t>android 4.0</w:t>
      </w:r>
      <w:r>
        <w:rPr>
          <w:szCs w:val="26"/>
        </w:rPr>
        <w:t xml:space="preserve"> trở lên,</w:t>
      </w:r>
      <w:r w:rsidRPr="00BE7960">
        <w:rPr>
          <w:szCs w:val="26"/>
          <w:lang w:val="vi-VN"/>
        </w:rPr>
        <w:t xml:space="preserve"> khách hàng chạy ứng dụng có thể xem danh sách món ăn mà nhà hàng đã cập nhật trong cơ sở dử liệu. Khách hàng có thể chọn món và đăng kí thông tin để mua. Sau khi khách hàng chọn mua, thông tin sẽ được chuyển về lưu vào các cơ sở sử liệu. Ngoài ra, ta sẽ xây dựng phần </w:t>
      </w:r>
      <w:r>
        <w:rPr>
          <w:szCs w:val="26"/>
          <w:lang w:val="vi-VN"/>
        </w:rPr>
        <w:t>mềm quản lý dành cho nhà hàng để</w:t>
      </w:r>
      <w:r w:rsidRPr="00BE7960">
        <w:rPr>
          <w:szCs w:val="26"/>
          <w:lang w:val="vi-VN"/>
        </w:rPr>
        <w:t xml:space="preserve"> xử lý các thông tin mà khách hàng gởi về từ ứng dụng  android, xử lý các yêu cầu của khách hàng. Quản lý danh mục món ăn như cập nhật, xóa, thống kê, ... mục tiêu của đề tài này là.</w:t>
      </w:r>
    </w:p>
    <w:p w:rsidR="003D7B58" w:rsidRPr="00BE7960" w:rsidRDefault="003D7B58" w:rsidP="003D7B58">
      <w:pPr>
        <w:spacing w:after="120" w:line="312" w:lineRule="auto"/>
        <w:ind w:firstLine="709"/>
        <w:rPr>
          <w:szCs w:val="26"/>
          <w:lang w:val="vi-VN"/>
        </w:rPr>
      </w:pPr>
      <w:r w:rsidRPr="00BE7960">
        <w:rPr>
          <w:szCs w:val="26"/>
          <w:lang w:val="vi-VN"/>
        </w:rPr>
        <w:t>- Tìm hiểu các hoạt động kinh doanh trong thực tế.</w:t>
      </w:r>
    </w:p>
    <w:p w:rsidR="003D7B58" w:rsidRPr="00BE7960" w:rsidRDefault="003D7B58" w:rsidP="003D7B58">
      <w:pPr>
        <w:spacing w:after="120" w:line="312" w:lineRule="auto"/>
        <w:ind w:firstLine="709"/>
        <w:rPr>
          <w:szCs w:val="26"/>
          <w:lang w:val="vi-VN"/>
        </w:rPr>
      </w:pPr>
      <w:r w:rsidRPr="00BE7960">
        <w:rPr>
          <w:szCs w:val="26"/>
          <w:lang w:val="vi-VN"/>
        </w:rPr>
        <w:t>- Tìm hiểu cách thức xây dựng một ứng dụng trên android.</w:t>
      </w:r>
    </w:p>
    <w:p w:rsidR="003D7B58" w:rsidRPr="00BE7960" w:rsidRDefault="003D7B58" w:rsidP="003D7B58">
      <w:pPr>
        <w:spacing w:after="120" w:line="312" w:lineRule="auto"/>
        <w:ind w:firstLine="709"/>
        <w:rPr>
          <w:szCs w:val="26"/>
          <w:lang w:val="vi-VN"/>
        </w:rPr>
      </w:pPr>
      <w:r w:rsidRPr="00BE7960">
        <w:rPr>
          <w:szCs w:val="26"/>
          <w:lang w:val="vi-VN"/>
        </w:rPr>
        <w:t xml:space="preserve">- Xây </w:t>
      </w:r>
      <w:r>
        <w:rPr>
          <w:szCs w:val="26"/>
          <w:lang w:val="vi-VN"/>
        </w:rPr>
        <w:t>dựng thành công ứng dụng</w:t>
      </w:r>
      <w:r w:rsidRPr="00BE7960">
        <w:rPr>
          <w:szCs w:val="26"/>
          <w:lang w:val="vi-VN"/>
        </w:rPr>
        <w:t xml:space="preserve"> FoodApp trên android.</w:t>
      </w:r>
    </w:p>
    <w:p w:rsidR="003D7B58" w:rsidRPr="00BE7960" w:rsidRDefault="003D7B58" w:rsidP="003D7B58">
      <w:pPr>
        <w:spacing w:after="120" w:line="312" w:lineRule="auto"/>
        <w:ind w:firstLine="709"/>
        <w:rPr>
          <w:szCs w:val="26"/>
          <w:lang w:val="vi-VN"/>
        </w:rPr>
      </w:pPr>
      <w:r w:rsidRPr="00BE7960">
        <w:rPr>
          <w:szCs w:val="26"/>
          <w:lang w:val="vi-VN"/>
        </w:rPr>
        <w:t>- Xây dựng phần mềm quản lý bán hàng.</w:t>
      </w:r>
    </w:p>
    <w:p w:rsidR="003D7B58" w:rsidRPr="00BE7960" w:rsidRDefault="003D7B58" w:rsidP="003D7B58">
      <w:pPr>
        <w:spacing w:after="120" w:line="312" w:lineRule="auto"/>
        <w:ind w:firstLine="709"/>
        <w:rPr>
          <w:szCs w:val="26"/>
          <w:lang w:val="vi-VN"/>
        </w:rPr>
      </w:pPr>
      <w:r w:rsidRPr="00BE7960">
        <w:rPr>
          <w:szCs w:val="26"/>
          <w:lang w:val="vi-VN"/>
        </w:rPr>
        <w:t>- Tìm hiều về ngôn ngử Javacript.</w:t>
      </w:r>
    </w:p>
    <w:p w:rsidR="003D7B58" w:rsidRDefault="003D7B58" w:rsidP="003D7B58">
      <w:pPr>
        <w:spacing w:after="120" w:line="312" w:lineRule="auto"/>
        <w:ind w:firstLine="709"/>
        <w:rPr>
          <w:szCs w:val="26"/>
          <w:lang w:val="vi-VN"/>
        </w:rPr>
      </w:pPr>
      <w:r w:rsidRPr="00BE7960">
        <w:rPr>
          <w:szCs w:val="26"/>
          <w:lang w:val="vi-VN"/>
        </w:rPr>
        <w:t>- Tìm hiều về môi trường</w:t>
      </w:r>
      <w:r>
        <w:rPr>
          <w:szCs w:val="26"/>
        </w:rPr>
        <w:t xml:space="preserve"> của React-native</w:t>
      </w:r>
      <w:r w:rsidRPr="00BE7960">
        <w:rPr>
          <w:szCs w:val="26"/>
          <w:lang w:val="vi-VN"/>
        </w:rPr>
        <w:t>.</w:t>
      </w:r>
    </w:p>
    <w:p w:rsidR="003D7B58" w:rsidRPr="00530C06" w:rsidRDefault="003D7B58" w:rsidP="003D7B58">
      <w:pPr>
        <w:spacing w:after="120" w:line="312" w:lineRule="auto"/>
        <w:ind w:firstLine="709"/>
        <w:rPr>
          <w:szCs w:val="26"/>
        </w:rPr>
      </w:pPr>
      <w:r>
        <w:rPr>
          <w:szCs w:val="26"/>
        </w:rPr>
        <w:t>- Cách sử dụng API  sẵn có cho ứng dụng</w:t>
      </w:r>
    </w:p>
    <w:p w:rsidR="00CC622E" w:rsidRDefault="009142DB" w:rsidP="003D7B58">
      <w:pPr>
        <w:spacing w:after="120" w:line="312" w:lineRule="auto"/>
        <w:rPr>
          <w:b/>
          <w:szCs w:val="26"/>
          <w:lang w:val="vi-VN"/>
        </w:rPr>
      </w:pPr>
      <w:r>
        <w:rPr>
          <w:b/>
          <w:szCs w:val="26"/>
          <w:lang w:val="vi-VN"/>
        </w:rPr>
        <w:t>2. Chức năng.</w:t>
      </w:r>
      <w:bookmarkEnd w:id="23"/>
    </w:p>
    <w:p w:rsidR="003D7B58" w:rsidRPr="00BE7960" w:rsidRDefault="009142DB" w:rsidP="003D7B58">
      <w:pPr>
        <w:spacing w:after="120" w:line="312" w:lineRule="auto"/>
        <w:rPr>
          <w:szCs w:val="26"/>
          <w:lang w:val="vi-VN"/>
        </w:rPr>
      </w:pPr>
      <w:r>
        <w:rPr>
          <w:szCs w:val="26"/>
          <w:lang w:val="vi-VN"/>
        </w:rPr>
        <w:tab/>
      </w:r>
      <w:r w:rsidR="003D7B58" w:rsidRPr="00BE7960">
        <w:rPr>
          <w:szCs w:val="26"/>
          <w:lang w:val="vi-VN"/>
        </w:rPr>
        <w:t>Chương trình thực hiện được các yêu cầu đề ra của đề tài</w:t>
      </w:r>
    </w:p>
    <w:p w:rsidR="003D7B58" w:rsidRPr="00BE7960" w:rsidRDefault="003D7B58" w:rsidP="003D7B58">
      <w:pPr>
        <w:spacing w:after="120" w:line="312" w:lineRule="auto"/>
        <w:rPr>
          <w:szCs w:val="26"/>
          <w:lang w:val="vi-VN"/>
        </w:rPr>
      </w:pPr>
      <w:r w:rsidRPr="00BE7960">
        <w:rPr>
          <w:szCs w:val="26"/>
          <w:lang w:val="vi-VN"/>
        </w:rPr>
        <w:lastRenderedPageBreak/>
        <w:tab/>
        <w:t>Ứng dụng FoodApp đã phần nào xây dựng và đấp ứng được một số chức năng chính:</w:t>
      </w:r>
    </w:p>
    <w:p w:rsidR="003D7B58" w:rsidRPr="00BE7960" w:rsidRDefault="003D7B58" w:rsidP="003D7B58">
      <w:pPr>
        <w:spacing w:after="120" w:line="312" w:lineRule="auto"/>
        <w:rPr>
          <w:szCs w:val="26"/>
          <w:lang w:val="vi-VN"/>
        </w:rPr>
      </w:pPr>
      <w:r w:rsidRPr="00BE7960">
        <w:rPr>
          <w:szCs w:val="26"/>
          <w:lang w:val="vi-VN"/>
        </w:rPr>
        <w:tab/>
        <w:t>Quản lý menu</w:t>
      </w:r>
    </w:p>
    <w:p w:rsidR="003D7B58" w:rsidRPr="00726409" w:rsidRDefault="003D7B58" w:rsidP="003D7B58">
      <w:pPr>
        <w:spacing w:after="120" w:line="312" w:lineRule="auto"/>
        <w:rPr>
          <w:szCs w:val="26"/>
        </w:rPr>
      </w:pPr>
      <w:r w:rsidRPr="00BE7960">
        <w:rPr>
          <w:szCs w:val="26"/>
          <w:lang w:val="vi-VN"/>
        </w:rPr>
        <w:tab/>
      </w:r>
      <w:r>
        <w:rPr>
          <w:szCs w:val="26"/>
        </w:rPr>
        <w:t>Quản lý giỏ hàng</w:t>
      </w:r>
    </w:p>
    <w:p w:rsidR="003D7B58" w:rsidRDefault="003D7B58" w:rsidP="003D7B58">
      <w:pPr>
        <w:spacing w:after="120" w:line="312" w:lineRule="auto"/>
        <w:rPr>
          <w:szCs w:val="26"/>
        </w:rPr>
      </w:pPr>
      <w:r w:rsidRPr="00BE7960">
        <w:rPr>
          <w:szCs w:val="26"/>
          <w:lang w:val="vi-VN"/>
        </w:rPr>
        <w:tab/>
      </w:r>
      <w:r>
        <w:rPr>
          <w:szCs w:val="26"/>
        </w:rPr>
        <w:t>Địa chỉ nơi khách đặt hàng</w:t>
      </w:r>
    </w:p>
    <w:p w:rsidR="00CC622E" w:rsidRDefault="003D7B58" w:rsidP="003D7B58">
      <w:pPr>
        <w:spacing w:after="120" w:line="312" w:lineRule="auto"/>
        <w:rPr>
          <w:b/>
          <w:szCs w:val="26"/>
          <w:lang w:val="vi-VN"/>
        </w:rPr>
      </w:pPr>
      <w:r>
        <w:rPr>
          <w:szCs w:val="26"/>
        </w:rPr>
        <w:tab/>
        <w:t>Profile người dùng</w:t>
      </w:r>
      <w:r w:rsidR="009142DB">
        <w:rPr>
          <w:b/>
          <w:szCs w:val="26"/>
          <w:lang w:val="vi-VN"/>
        </w:rPr>
        <w:br w:type="page"/>
      </w:r>
    </w:p>
    <w:p w:rsidR="00CC622E" w:rsidRDefault="009142DB">
      <w:pPr>
        <w:pStyle w:val="Heading1"/>
        <w:jc w:val="center"/>
        <w:rPr>
          <w:rFonts w:ascii="Times New Roman" w:hAnsi="Times New Roman" w:cs="Times New Roman"/>
          <w:b/>
          <w:color w:val="auto"/>
          <w:sz w:val="26"/>
          <w:szCs w:val="26"/>
          <w:lang w:val="vi-VN"/>
        </w:rPr>
      </w:pPr>
      <w:bookmarkStart w:id="24" w:name="_Toc2215"/>
      <w:r>
        <w:rPr>
          <w:rFonts w:ascii="Times New Roman" w:hAnsi="Times New Roman" w:cs="Times New Roman"/>
          <w:b/>
          <w:color w:val="auto"/>
          <w:sz w:val="26"/>
          <w:szCs w:val="26"/>
          <w:lang w:val="vi-VN"/>
        </w:rPr>
        <w:lastRenderedPageBreak/>
        <w:t>CHƯƠNG II: PHÂN TÍCH HỆ THỐNG</w:t>
      </w:r>
      <w:bookmarkEnd w:id="24"/>
    </w:p>
    <w:p w:rsidR="00CC622E" w:rsidRDefault="009142DB">
      <w:pPr>
        <w:pStyle w:val="Heading2"/>
        <w:jc w:val="left"/>
        <w:rPr>
          <w:sz w:val="26"/>
          <w:szCs w:val="26"/>
          <w:lang w:val="vi-VN"/>
        </w:rPr>
      </w:pPr>
      <w:bookmarkStart w:id="25" w:name="_Toc25546"/>
      <w:r>
        <w:rPr>
          <w:sz w:val="26"/>
          <w:szCs w:val="26"/>
          <w:lang w:val="vi-VN"/>
        </w:rPr>
        <w:t>I. Phân Tích các chức năng chính của hệ thống.</w:t>
      </w:r>
      <w:bookmarkEnd w:id="25"/>
    </w:p>
    <w:p w:rsidR="00CC622E" w:rsidRDefault="009142DB">
      <w:pPr>
        <w:pStyle w:val="Heading3"/>
        <w:rPr>
          <w:rFonts w:ascii="Times New Roman" w:hAnsi="Times New Roman" w:cs="Times New Roman"/>
          <w:b/>
          <w:sz w:val="26"/>
          <w:szCs w:val="26"/>
          <w:lang w:val="vi-VN"/>
        </w:rPr>
      </w:pPr>
      <w:bookmarkStart w:id="26" w:name="_Toc25210"/>
      <w:r>
        <w:rPr>
          <w:rFonts w:ascii="Times New Roman" w:hAnsi="Times New Roman" w:cs="Times New Roman"/>
          <w:sz w:val="26"/>
          <w:szCs w:val="26"/>
          <w:lang w:val="vi-VN"/>
        </w:rPr>
        <w:t>1. Hiển thị danh sách thông tin món ăn:</w:t>
      </w:r>
      <w:bookmarkEnd w:id="26"/>
    </w:p>
    <w:p w:rsidR="00CC622E" w:rsidRDefault="00CC622E">
      <w:pPr>
        <w:ind w:firstLine="720"/>
        <w:rPr>
          <w:b/>
          <w:szCs w:val="26"/>
          <w:lang w:val="vi-VN"/>
        </w:rPr>
      </w:pPr>
    </w:p>
    <w:p w:rsidR="00CC622E" w:rsidRDefault="009142DB">
      <w:pPr>
        <w:ind w:firstLine="720"/>
        <w:rPr>
          <w:szCs w:val="26"/>
          <w:lang w:val="vi-VN"/>
        </w:rPr>
      </w:pPr>
      <w:r>
        <w:rPr>
          <w:szCs w:val="26"/>
          <w:lang w:val="vi-VN"/>
        </w:rPr>
        <w:t>Chức năng này sẽ hiển thị tất cả danh sách thông tin của món ăn khi chạy ứng dụng.</w:t>
      </w:r>
    </w:p>
    <w:p w:rsidR="00CC622E" w:rsidRDefault="009142DB">
      <w:pPr>
        <w:ind w:firstLine="720"/>
        <w:rPr>
          <w:szCs w:val="26"/>
          <w:lang w:val="vi-VN"/>
        </w:rPr>
      </w:pPr>
      <w:r>
        <w:rPr>
          <w:szCs w:val="26"/>
          <w:lang w:val="vi-VN"/>
        </w:rPr>
        <w:t>Mỗi món ăn sẽ được liệt kê trong một danh sách bao gồm hình ảnh, tên, giá bán, mô tả thông tin món ăn đó.</w:t>
      </w:r>
    </w:p>
    <w:p w:rsidR="00CC622E" w:rsidRDefault="009142DB">
      <w:pPr>
        <w:ind w:firstLine="720"/>
        <w:rPr>
          <w:szCs w:val="26"/>
          <w:lang w:val="vi-VN"/>
        </w:rPr>
      </w:pPr>
      <w:r>
        <w:rPr>
          <w:szCs w:val="26"/>
          <w:lang w:val="vi-VN"/>
        </w:rPr>
        <w:t>Người dùng có thể lọc danh sách món ăn.</w:t>
      </w:r>
    </w:p>
    <w:p w:rsidR="00CC622E" w:rsidRDefault="009142DB">
      <w:pPr>
        <w:pStyle w:val="Heading3"/>
        <w:rPr>
          <w:rFonts w:ascii="Times New Roman" w:hAnsi="Times New Roman" w:cs="Times New Roman"/>
          <w:b/>
          <w:sz w:val="26"/>
          <w:szCs w:val="26"/>
          <w:lang w:val="vi-VN"/>
        </w:rPr>
      </w:pPr>
      <w:r>
        <w:rPr>
          <w:rFonts w:ascii="Times New Roman" w:hAnsi="Times New Roman" w:cs="Times New Roman"/>
          <w:sz w:val="26"/>
          <w:szCs w:val="26"/>
          <w:lang w:val="vi-VN"/>
        </w:rPr>
        <w:t xml:space="preserve"> </w:t>
      </w:r>
      <w:bookmarkStart w:id="27" w:name="_Toc16398"/>
      <w:r>
        <w:rPr>
          <w:rFonts w:ascii="Times New Roman" w:hAnsi="Times New Roman" w:cs="Times New Roman"/>
          <w:sz w:val="26"/>
          <w:szCs w:val="26"/>
          <w:lang w:val="vi-VN"/>
        </w:rPr>
        <w:t>2. Chức năng tìm kiếm món ăn.</w:t>
      </w:r>
      <w:bookmarkEnd w:id="27"/>
    </w:p>
    <w:p w:rsidR="00CC622E" w:rsidRDefault="00CC622E">
      <w:pPr>
        <w:ind w:firstLine="720"/>
        <w:rPr>
          <w:b/>
          <w:szCs w:val="26"/>
          <w:lang w:val="vi-VN"/>
        </w:rPr>
      </w:pPr>
    </w:p>
    <w:p w:rsidR="003D7B58" w:rsidRPr="00BE7960" w:rsidRDefault="003D7B58" w:rsidP="003D7B58">
      <w:pPr>
        <w:ind w:firstLine="720"/>
        <w:rPr>
          <w:szCs w:val="26"/>
          <w:lang w:val="vi-VN"/>
        </w:rPr>
      </w:pPr>
      <w:r w:rsidRPr="00BE7960">
        <w:rPr>
          <w:szCs w:val="26"/>
          <w:lang w:val="vi-VN"/>
        </w:rPr>
        <w:t>Chức năng này cho phép cho phép người sử dụng đã đăng kỹ mã.</w:t>
      </w:r>
    </w:p>
    <w:p w:rsidR="003D7B58" w:rsidRPr="00BE7960" w:rsidRDefault="003D7B58" w:rsidP="003D7B58">
      <w:pPr>
        <w:ind w:firstLine="720"/>
        <w:rPr>
          <w:szCs w:val="26"/>
          <w:lang w:val="vi-VN"/>
        </w:rPr>
      </w:pPr>
      <w:r w:rsidRPr="00BE7960">
        <w:rPr>
          <w:szCs w:val="26"/>
          <w:lang w:val="vi-VN"/>
        </w:rPr>
        <w:t>Người dùng có thể chọn món hàng mình mua, hiển thị trong giỏ hàng, nhập số lượng cần mua và nhập mã mà mình đã đăng kí với hệ thống để đặt mua những món mình chọn.</w:t>
      </w:r>
    </w:p>
    <w:p w:rsidR="00CC622E" w:rsidRDefault="00CC622E">
      <w:pPr>
        <w:ind w:firstLine="720"/>
        <w:rPr>
          <w:szCs w:val="26"/>
          <w:lang w:val="vi-VN"/>
        </w:rPr>
      </w:pPr>
    </w:p>
    <w:p w:rsidR="00CC622E" w:rsidRDefault="009142DB">
      <w:pPr>
        <w:pStyle w:val="Heading3"/>
        <w:rPr>
          <w:rFonts w:ascii="Times New Roman" w:hAnsi="Times New Roman" w:cs="Times New Roman"/>
          <w:b/>
          <w:sz w:val="26"/>
          <w:szCs w:val="26"/>
          <w:lang w:val="vi-VN"/>
        </w:rPr>
      </w:pPr>
      <w:bookmarkStart w:id="28" w:name="_Toc15513"/>
      <w:r>
        <w:rPr>
          <w:rFonts w:ascii="Times New Roman" w:hAnsi="Times New Roman" w:cs="Times New Roman"/>
          <w:sz w:val="26"/>
          <w:szCs w:val="26"/>
          <w:lang w:val="vi-VN"/>
        </w:rPr>
        <w:t>3. Chức năng đăng kí tài khoản.</w:t>
      </w:r>
      <w:bookmarkEnd w:id="28"/>
    </w:p>
    <w:p w:rsidR="00CC622E" w:rsidRDefault="00CC622E">
      <w:pPr>
        <w:ind w:firstLine="720"/>
        <w:rPr>
          <w:b/>
          <w:szCs w:val="26"/>
          <w:lang w:val="vi-VN"/>
        </w:rPr>
      </w:pPr>
    </w:p>
    <w:p w:rsidR="00CC622E" w:rsidRDefault="009142DB">
      <w:pPr>
        <w:ind w:firstLine="720"/>
        <w:rPr>
          <w:szCs w:val="26"/>
          <w:lang w:val="vi-VN"/>
        </w:rPr>
      </w:pPr>
      <w:r>
        <w:rPr>
          <w:szCs w:val="26"/>
          <w:lang w:val="vi-VN"/>
        </w:rPr>
        <w:t>Chức năng này cho phép người dùng sử dụng đăng ký một tài khoản để sử dụng đặt hàng cần mua trên ứng dụng.</w:t>
      </w:r>
    </w:p>
    <w:p w:rsidR="00CC622E" w:rsidRDefault="009142DB">
      <w:pPr>
        <w:ind w:firstLine="720"/>
        <w:rPr>
          <w:szCs w:val="26"/>
          <w:lang w:val="vi-VN"/>
        </w:rPr>
      </w:pPr>
      <w:r>
        <w:rPr>
          <w:szCs w:val="26"/>
          <w:lang w:val="vi-VN"/>
        </w:rPr>
        <w:t>Thông tin đăng kí bao gồm tên mã, tên đầy đủ, ngày sinh, địa chỉ và số điện thoại có thể đặt mua món ăn.</w:t>
      </w:r>
    </w:p>
    <w:p w:rsidR="00CC622E" w:rsidRDefault="009142DB">
      <w:pPr>
        <w:pStyle w:val="Heading3"/>
        <w:rPr>
          <w:rFonts w:ascii="Times New Roman" w:hAnsi="Times New Roman" w:cs="Times New Roman"/>
          <w:b/>
          <w:sz w:val="26"/>
          <w:szCs w:val="26"/>
          <w:lang w:val="vi-VN"/>
        </w:rPr>
      </w:pPr>
      <w:bookmarkStart w:id="29" w:name="_Toc24720"/>
      <w:r>
        <w:rPr>
          <w:rFonts w:ascii="Times New Roman" w:hAnsi="Times New Roman" w:cs="Times New Roman"/>
          <w:sz w:val="26"/>
          <w:szCs w:val="26"/>
          <w:lang w:val="vi-VN"/>
        </w:rPr>
        <w:t>4. Chức năng đặt hàng.</w:t>
      </w:r>
      <w:bookmarkEnd w:id="29"/>
    </w:p>
    <w:p w:rsidR="00CC622E" w:rsidRDefault="00CC622E">
      <w:pPr>
        <w:ind w:firstLine="720"/>
        <w:rPr>
          <w:b/>
          <w:szCs w:val="26"/>
          <w:lang w:val="vi-VN"/>
        </w:rPr>
      </w:pPr>
    </w:p>
    <w:p w:rsidR="00CC622E" w:rsidRDefault="009142DB">
      <w:pPr>
        <w:ind w:firstLine="720"/>
        <w:rPr>
          <w:szCs w:val="26"/>
          <w:lang w:val="vi-VN"/>
        </w:rPr>
      </w:pPr>
      <w:r>
        <w:rPr>
          <w:szCs w:val="26"/>
          <w:lang w:val="vi-VN"/>
        </w:rPr>
        <w:t>Chức năng này cho phép cho phép người sử dụng đã đăng kỹ mã.</w:t>
      </w:r>
    </w:p>
    <w:p w:rsidR="00CC622E" w:rsidRDefault="009142DB">
      <w:pPr>
        <w:ind w:firstLine="720"/>
        <w:rPr>
          <w:szCs w:val="26"/>
          <w:lang w:val="vi-VN"/>
        </w:rPr>
      </w:pPr>
      <w:r>
        <w:rPr>
          <w:szCs w:val="26"/>
          <w:lang w:val="vi-VN"/>
        </w:rPr>
        <w:t>Người dùng có thể chọn món hàng mình mua, hiển thị trong giỏ hàng, nhập số lượng cần mua và nhập mã mà mình đã đăng kí với hệ thống để đặt mua những món mình chọn.</w:t>
      </w:r>
    </w:p>
    <w:p w:rsidR="00CC622E" w:rsidRDefault="009142DB">
      <w:pPr>
        <w:pStyle w:val="Heading3"/>
        <w:rPr>
          <w:rFonts w:ascii="Times New Roman" w:hAnsi="Times New Roman" w:cs="Times New Roman"/>
          <w:b/>
          <w:sz w:val="26"/>
          <w:szCs w:val="26"/>
          <w:lang w:val="vi-VN"/>
        </w:rPr>
      </w:pPr>
      <w:bookmarkStart w:id="30" w:name="_Toc23440"/>
      <w:r>
        <w:rPr>
          <w:rFonts w:ascii="Times New Roman" w:hAnsi="Times New Roman" w:cs="Times New Roman"/>
          <w:sz w:val="26"/>
          <w:szCs w:val="26"/>
          <w:lang w:val="vi-VN"/>
        </w:rPr>
        <w:t>5. Các chức năng của người quản lý bên nhà hàng.</w:t>
      </w:r>
      <w:bookmarkEnd w:id="30"/>
    </w:p>
    <w:p w:rsidR="00CC622E" w:rsidRDefault="00CC622E">
      <w:pPr>
        <w:ind w:firstLine="720"/>
        <w:rPr>
          <w:b/>
          <w:szCs w:val="26"/>
          <w:lang w:val="vi-VN"/>
        </w:rPr>
      </w:pPr>
    </w:p>
    <w:p w:rsidR="00CC622E" w:rsidRDefault="009142DB">
      <w:pPr>
        <w:ind w:firstLine="720"/>
        <w:rPr>
          <w:szCs w:val="26"/>
          <w:lang w:val="vi-VN"/>
        </w:rPr>
      </w:pPr>
      <w:r>
        <w:rPr>
          <w:szCs w:val="26"/>
          <w:lang w:val="vi-VN"/>
        </w:rPr>
        <w:t>Cập nhật danh sách món ăn (thêm, xóa, sửa).</w:t>
      </w:r>
    </w:p>
    <w:p w:rsidR="00CC622E" w:rsidRDefault="009142DB">
      <w:pPr>
        <w:ind w:firstLine="720"/>
        <w:rPr>
          <w:szCs w:val="26"/>
          <w:lang w:val="vi-VN"/>
        </w:rPr>
      </w:pPr>
      <w:r>
        <w:rPr>
          <w:szCs w:val="26"/>
          <w:lang w:val="vi-VN"/>
        </w:rPr>
        <w:t>Quản lý danh sách khách hàng đã đăng kí.</w:t>
      </w:r>
    </w:p>
    <w:p w:rsidR="00CC622E" w:rsidRDefault="009142DB">
      <w:pPr>
        <w:ind w:firstLine="720"/>
        <w:rPr>
          <w:szCs w:val="26"/>
          <w:lang w:val="vi-VN"/>
        </w:rPr>
      </w:pPr>
      <w:r>
        <w:rPr>
          <w:szCs w:val="26"/>
          <w:lang w:val="vi-VN"/>
        </w:rPr>
        <w:t>Xem danh sách đơn đặt hàng của các khách hàng đã đặt.</w:t>
      </w:r>
    </w:p>
    <w:p w:rsidR="00CC622E" w:rsidRDefault="009142DB">
      <w:pPr>
        <w:ind w:firstLine="720"/>
        <w:rPr>
          <w:szCs w:val="26"/>
          <w:lang w:val="vi-VN"/>
        </w:rPr>
      </w:pPr>
      <w:r>
        <w:rPr>
          <w:szCs w:val="26"/>
          <w:lang w:val="vi-VN"/>
        </w:rPr>
        <w:t>Thống.</w:t>
      </w:r>
    </w:p>
    <w:p w:rsidR="00CC622E" w:rsidRDefault="009142DB">
      <w:pPr>
        <w:pStyle w:val="Heading2"/>
        <w:jc w:val="left"/>
        <w:rPr>
          <w:sz w:val="26"/>
          <w:szCs w:val="26"/>
          <w:lang w:val="vi-VN"/>
        </w:rPr>
      </w:pPr>
      <w:bookmarkStart w:id="31" w:name="_Toc23253"/>
      <w:r>
        <w:rPr>
          <w:sz w:val="26"/>
          <w:szCs w:val="26"/>
          <w:lang w:val="vi-VN"/>
        </w:rPr>
        <w:t>II. Biểu đồ UseCase.</w:t>
      </w:r>
      <w:bookmarkEnd w:id="31"/>
    </w:p>
    <w:p w:rsidR="00CC622E" w:rsidRDefault="009142DB">
      <w:pPr>
        <w:pStyle w:val="Heading3"/>
        <w:rPr>
          <w:rFonts w:ascii="Times New Roman" w:hAnsi="Times New Roman" w:cs="Times New Roman"/>
          <w:sz w:val="26"/>
          <w:szCs w:val="26"/>
          <w:lang w:val="vi-VN"/>
        </w:rPr>
      </w:pPr>
      <w:bookmarkStart w:id="32" w:name="_Toc23918"/>
      <w:r>
        <w:rPr>
          <w:rFonts w:ascii="Times New Roman" w:hAnsi="Times New Roman" w:cs="Times New Roman"/>
          <w:sz w:val="26"/>
          <w:szCs w:val="26"/>
          <w:lang w:val="vi-VN"/>
        </w:rPr>
        <w:t>1. Danh sách các Actor:</w:t>
      </w:r>
      <w:bookmarkEnd w:id="32"/>
    </w:p>
    <w:p w:rsidR="00CC622E" w:rsidRDefault="009142DB">
      <w:pPr>
        <w:spacing w:line="349" w:lineRule="auto"/>
        <w:ind w:left="260" w:firstLine="720"/>
        <w:rPr>
          <w:szCs w:val="26"/>
        </w:rPr>
      </w:pPr>
      <w:r>
        <w:rPr>
          <w:szCs w:val="26"/>
        </w:rPr>
        <w:t>Một actor hay tác nhân ngoài là một vai trò của một hay nhiều người hay vật thể trong sự tương tác với hệ thống</w:t>
      </w:r>
    </w:p>
    <w:tbl>
      <w:tblPr>
        <w:tblW w:w="9080" w:type="dxa"/>
        <w:tblInd w:w="270" w:type="dxa"/>
        <w:tblLayout w:type="fixed"/>
        <w:tblCellMar>
          <w:left w:w="0" w:type="dxa"/>
          <w:right w:w="0" w:type="dxa"/>
        </w:tblCellMar>
        <w:tblLook w:val="04A0" w:firstRow="1" w:lastRow="0" w:firstColumn="1" w:lastColumn="0" w:noHBand="0" w:noVBand="1"/>
      </w:tblPr>
      <w:tblGrid>
        <w:gridCol w:w="1020"/>
        <w:gridCol w:w="1700"/>
        <w:gridCol w:w="6360"/>
      </w:tblGrid>
      <w:tr w:rsidR="00CC622E">
        <w:trPr>
          <w:trHeight w:val="331"/>
        </w:trPr>
        <w:tc>
          <w:tcPr>
            <w:tcW w:w="1020" w:type="dxa"/>
            <w:tcBorders>
              <w:top w:val="single" w:sz="8" w:space="0" w:color="auto"/>
              <w:left w:val="single" w:sz="8" w:space="0" w:color="auto"/>
              <w:right w:val="single" w:sz="8" w:space="0" w:color="auto"/>
            </w:tcBorders>
            <w:shd w:val="clear" w:color="auto" w:fill="auto"/>
            <w:vAlign w:val="bottom"/>
          </w:tcPr>
          <w:p w:rsidR="00CC622E" w:rsidRDefault="009142DB">
            <w:pPr>
              <w:spacing w:line="0" w:lineRule="atLeast"/>
              <w:jc w:val="center"/>
              <w:rPr>
                <w:w w:val="96"/>
                <w:szCs w:val="26"/>
              </w:rPr>
            </w:pPr>
            <w:r>
              <w:rPr>
                <w:w w:val="96"/>
                <w:szCs w:val="26"/>
              </w:rPr>
              <w:t>STT</w:t>
            </w:r>
          </w:p>
        </w:tc>
        <w:tc>
          <w:tcPr>
            <w:tcW w:w="1700" w:type="dxa"/>
            <w:tcBorders>
              <w:top w:val="single" w:sz="8" w:space="0" w:color="auto"/>
              <w:right w:val="single" w:sz="8" w:space="0" w:color="auto"/>
            </w:tcBorders>
            <w:shd w:val="clear" w:color="auto" w:fill="auto"/>
            <w:vAlign w:val="bottom"/>
          </w:tcPr>
          <w:p w:rsidR="00CC622E" w:rsidRDefault="009142DB">
            <w:pPr>
              <w:spacing w:line="0" w:lineRule="atLeast"/>
              <w:ind w:left="300"/>
              <w:rPr>
                <w:szCs w:val="26"/>
              </w:rPr>
            </w:pPr>
            <w:r>
              <w:rPr>
                <w:szCs w:val="26"/>
              </w:rPr>
              <w:t>Tác nhân</w:t>
            </w:r>
          </w:p>
        </w:tc>
        <w:tc>
          <w:tcPr>
            <w:tcW w:w="6360" w:type="dxa"/>
            <w:tcBorders>
              <w:top w:val="single" w:sz="8" w:space="0" w:color="auto"/>
              <w:right w:val="single" w:sz="8" w:space="0" w:color="auto"/>
            </w:tcBorders>
            <w:shd w:val="clear" w:color="auto" w:fill="auto"/>
            <w:vAlign w:val="bottom"/>
          </w:tcPr>
          <w:p w:rsidR="00CC622E" w:rsidRDefault="009142DB">
            <w:pPr>
              <w:spacing w:line="0" w:lineRule="atLeast"/>
              <w:ind w:left="2840"/>
              <w:rPr>
                <w:szCs w:val="26"/>
              </w:rPr>
            </w:pPr>
            <w:r>
              <w:rPr>
                <w:szCs w:val="26"/>
              </w:rPr>
              <w:t>Mô tả</w:t>
            </w:r>
          </w:p>
        </w:tc>
      </w:tr>
      <w:tr w:rsidR="00CC622E">
        <w:trPr>
          <w:trHeight w:val="161"/>
        </w:trPr>
        <w:tc>
          <w:tcPr>
            <w:tcW w:w="102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17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36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1020" w:type="dxa"/>
            <w:vMerge w:val="restart"/>
            <w:tcBorders>
              <w:left w:val="single" w:sz="8" w:space="0" w:color="auto"/>
              <w:right w:val="single" w:sz="8" w:space="0" w:color="auto"/>
            </w:tcBorders>
            <w:shd w:val="clear" w:color="auto" w:fill="auto"/>
            <w:vAlign w:val="bottom"/>
          </w:tcPr>
          <w:p w:rsidR="00CC622E" w:rsidRDefault="009142DB">
            <w:pPr>
              <w:spacing w:line="0" w:lineRule="atLeast"/>
              <w:ind w:right="300"/>
              <w:jc w:val="right"/>
              <w:rPr>
                <w:szCs w:val="26"/>
              </w:rPr>
            </w:pPr>
            <w:r>
              <w:rPr>
                <w:szCs w:val="26"/>
              </w:rPr>
              <w:t>1</w:t>
            </w:r>
          </w:p>
        </w:tc>
        <w:tc>
          <w:tcPr>
            <w:tcW w:w="1700" w:type="dxa"/>
            <w:vMerge w:val="restart"/>
            <w:tcBorders>
              <w:right w:val="single" w:sz="8" w:space="0" w:color="auto"/>
            </w:tcBorders>
            <w:shd w:val="clear" w:color="auto" w:fill="auto"/>
            <w:vAlign w:val="bottom"/>
          </w:tcPr>
          <w:p w:rsidR="00CC622E" w:rsidRDefault="009142DB">
            <w:pPr>
              <w:spacing w:line="0" w:lineRule="atLeast"/>
              <w:ind w:left="80"/>
              <w:rPr>
                <w:szCs w:val="26"/>
              </w:rPr>
            </w:pPr>
            <w:r>
              <w:rPr>
                <w:szCs w:val="26"/>
              </w:rPr>
              <w:t>Người dùng</w:t>
            </w:r>
          </w:p>
        </w:tc>
        <w:tc>
          <w:tcPr>
            <w:tcW w:w="6360" w:type="dxa"/>
            <w:tcBorders>
              <w:right w:val="single" w:sz="8" w:space="0" w:color="auto"/>
            </w:tcBorders>
            <w:shd w:val="clear" w:color="auto" w:fill="auto"/>
            <w:vAlign w:val="bottom"/>
          </w:tcPr>
          <w:p w:rsidR="00CC622E" w:rsidRDefault="009142DB">
            <w:pPr>
              <w:spacing w:line="310" w:lineRule="exact"/>
              <w:ind w:left="80"/>
              <w:rPr>
                <w:szCs w:val="26"/>
              </w:rPr>
            </w:pPr>
            <w:r>
              <w:rPr>
                <w:szCs w:val="26"/>
              </w:rPr>
              <w:t>Là người sử dụng hệ thống, có quyền truy cập vào hệ</w:t>
            </w:r>
          </w:p>
        </w:tc>
      </w:tr>
      <w:tr w:rsidR="00CC622E">
        <w:trPr>
          <w:trHeight w:val="299"/>
        </w:trPr>
        <w:tc>
          <w:tcPr>
            <w:tcW w:w="1020" w:type="dxa"/>
            <w:vMerge/>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1700" w:type="dxa"/>
            <w:vMerge/>
            <w:tcBorders>
              <w:right w:val="single" w:sz="8" w:space="0" w:color="auto"/>
            </w:tcBorders>
            <w:shd w:val="clear" w:color="auto" w:fill="auto"/>
            <w:vAlign w:val="bottom"/>
          </w:tcPr>
          <w:p w:rsidR="00CC622E" w:rsidRDefault="00CC622E">
            <w:pPr>
              <w:spacing w:line="0" w:lineRule="atLeast"/>
              <w:rPr>
                <w:szCs w:val="26"/>
              </w:rPr>
            </w:pPr>
          </w:p>
        </w:tc>
        <w:tc>
          <w:tcPr>
            <w:tcW w:w="6360" w:type="dxa"/>
            <w:vMerge w:val="restart"/>
            <w:tcBorders>
              <w:right w:val="single" w:sz="8" w:space="0" w:color="auto"/>
            </w:tcBorders>
            <w:shd w:val="clear" w:color="auto" w:fill="auto"/>
            <w:vAlign w:val="bottom"/>
          </w:tcPr>
          <w:p w:rsidR="00CC622E" w:rsidRDefault="009142DB">
            <w:pPr>
              <w:spacing w:line="0" w:lineRule="atLeast"/>
              <w:ind w:left="80"/>
              <w:rPr>
                <w:szCs w:val="26"/>
              </w:rPr>
            </w:pPr>
            <w:r>
              <w:rPr>
                <w:szCs w:val="26"/>
              </w:rPr>
              <w:t>thống</w:t>
            </w:r>
          </w:p>
        </w:tc>
      </w:tr>
      <w:tr w:rsidR="00CC622E">
        <w:trPr>
          <w:trHeight w:val="242"/>
        </w:trPr>
        <w:tc>
          <w:tcPr>
            <w:tcW w:w="102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1700" w:type="dxa"/>
            <w:tcBorders>
              <w:right w:val="single" w:sz="8" w:space="0" w:color="auto"/>
            </w:tcBorders>
            <w:shd w:val="clear" w:color="auto" w:fill="auto"/>
            <w:vAlign w:val="bottom"/>
          </w:tcPr>
          <w:p w:rsidR="00CC622E" w:rsidRDefault="00CC622E">
            <w:pPr>
              <w:spacing w:line="0" w:lineRule="atLeast"/>
              <w:rPr>
                <w:szCs w:val="26"/>
              </w:rPr>
            </w:pPr>
          </w:p>
        </w:tc>
        <w:tc>
          <w:tcPr>
            <w:tcW w:w="6360" w:type="dxa"/>
            <w:vMerge/>
            <w:tcBorders>
              <w:right w:val="single" w:sz="8" w:space="0" w:color="auto"/>
            </w:tcBorders>
            <w:shd w:val="clear" w:color="auto" w:fill="auto"/>
            <w:vAlign w:val="bottom"/>
          </w:tcPr>
          <w:p w:rsidR="00CC622E" w:rsidRDefault="00CC622E">
            <w:pPr>
              <w:spacing w:line="0" w:lineRule="atLeast"/>
              <w:rPr>
                <w:szCs w:val="26"/>
              </w:rPr>
            </w:pPr>
          </w:p>
        </w:tc>
      </w:tr>
      <w:tr w:rsidR="00CC622E">
        <w:trPr>
          <w:trHeight w:val="161"/>
        </w:trPr>
        <w:tc>
          <w:tcPr>
            <w:tcW w:w="102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17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36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161"/>
        </w:trPr>
        <w:tc>
          <w:tcPr>
            <w:tcW w:w="1020" w:type="dxa"/>
            <w:tcBorders>
              <w:left w:val="single" w:sz="8" w:space="0" w:color="auto"/>
              <w:bottom w:val="single" w:sz="8" w:space="0" w:color="auto"/>
              <w:right w:val="single" w:sz="8" w:space="0" w:color="auto"/>
            </w:tcBorders>
            <w:shd w:val="clear" w:color="auto" w:fill="auto"/>
            <w:vAlign w:val="bottom"/>
          </w:tcPr>
          <w:p w:rsidR="00CC622E" w:rsidRDefault="009142DB">
            <w:pPr>
              <w:spacing w:line="0" w:lineRule="atLeast"/>
              <w:ind w:right="300"/>
              <w:jc w:val="right"/>
              <w:rPr>
                <w:szCs w:val="26"/>
                <w:lang w:val="vi-VN"/>
              </w:rPr>
            </w:pPr>
            <w:r>
              <w:rPr>
                <w:szCs w:val="26"/>
                <w:lang w:val="vi-VN"/>
              </w:rPr>
              <w:lastRenderedPageBreak/>
              <w:t>2</w:t>
            </w:r>
          </w:p>
        </w:tc>
        <w:tc>
          <w:tcPr>
            <w:tcW w:w="1700" w:type="dxa"/>
            <w:tcBorders>
              <w:bottom w:val="single" w:sz="8" w:space="0" w:color="auto"/>
              <w:right w:val="single" w:sz="8" w:space="0" w:color="auto"/>
            </w:tcBorders>
            <w:shd w:val="clear" w:color="auto" w:fill="auto"/>
            <w:vAlign w:val="bottom"/>
          </w:tcPr>
          <w:p w:rsidR="00CC622E" w:rsidRDefault="009142DB">
            <w:pPr>
              <w:spacing w:line="0" w:lineRule="atLeast"/>
              <w:ind w:left="80"/>
              <w:rPr>
                <w:szCs w:val="26"/>
                <w:lang w:val="vi-VN"/>
              </w:rPr>
            </w:pPr>
            <w:r>
              <w:rPr>
                <w:szCs w:val="26"/>
              </w:rPr>
              <w:t>Nhà hàng</w:t>
            </w:r>
          </w:p>
        </w:tc>
        <w:tc>
          <w:tcPr>
            <w:tcW w:w="6360" w:type="dxa"/>
            <w:tcBorders>
              <w:bottom w:val="single" w:sz="8" w:space="0" w:color="auto"/>
              <w:right w:val="single" w:sz="8" w:space="0" w:color="auto"/>
            </w:tcBorders>
            <w:shd w:val="clear" w:color="auto" w:fill="auto"/>
            <w:vAlign w:val="bottom"/>
          </w:tcPr>
          <w:p w:rsidR="00CC622E" w:rsidRDefault="009142DB">
            <w:pPr>
              <w:spacing w:line="0" w:lineRule="atLeast"/>
              <w:rPr>
                <w:szCs w:val="26"/>
                <w:lang w:val="vi-VN"/>
              </w:rPr>
            </w:pPr>
            <w:r>
              <w:rPr>
                <w:szCs w:val="26"/>
              </w:rPr>
              <w:t>Là người sử dụng hệ thống, có quyền truy cập vào hệ</w:t>
            </w:r>
          </w:p>
          <w:p w:rsidR="00CC622E" w:rsidRDefault="009142DB">
            <w:pPr>
              <w:spacing w:line="0" w:lineRule="atLeast"/>
              <w:rPr>
                <w:szCs w:val="26"/>
                <w:lang w:val="vi-VN"/>
              </w:rPr>
            </w:pPr>
            <w:r>
              <w:rPr>
                <w:szCs w:val="26"/>
              </w:rPr>
              <w:t>thống</w:t>
            </w:r>
          </w:p>
        </w:tc>
      </w:tr>
    </w:tbl>
    <w:p w:rsidR="00CC622E" w:rsidRDefault="00CC622E">
      <w:pPr>
        <w:spacing w:after="120" w:line="312" w:lineRule="auto"/>
        <w:rPr>
          <w:szCs w:val="26"/>
          <w:lang w:val="vi-VN"/>
        </w:rPr>
      </w:pPr>
    </w:p>
    <w:p w:rsidR="00CC622E" w:rsidRDefault="009142DB">
      <w:pPr>
        <w:pStyle w:val="Heading3"/>
        <w:rPr>
          <w:rFonts w:ascii="Times New Roman" w:hAnsi="Times New Roman" w:cs="Times New Roman"/>
          <w:sz w:val="26"/>
          <w:szCs w:val="26"/>
          <w:lang w:val="vi-VN"/>
        </w:rPr>
      </w:pPr>
      <w:bookmarkStart w:id="33" w:name="_Toc8408"/>
      <w:r>
        <w:rPr>
          <w:rFonts w:ascii="Times New Roman" w:hAnsi="Times New Roman" w:cs="Times New Roman"/>
          <w:sz w:val="26"/>
          <w:szCs w:val="26"/>
          <w:lang w:val="vi-VN"/>
        </w:rPr>
        <w:t>2. Biểu đồ hệ thống:</w:t>
      </w:r>
      <w:bookmarkEnd w:id="33"/>
    </w:p>
    <w:p w:rsidR="00CC622E" w:rsidRDefault="009142DB">
      <w:pPr>
        <w:spacing w:after="120" w:line="312" w:lineRule="auto"/>
        <w:rPr>
          <w:szCs w:val="26"/>
          <w:lang w:val="vi-VN"/>
        </w:rPr>
      </w:pPr>
      <w:r>
        <w:rPr>
          <w:noProof/>
          <w:szCs w:val="26"/>
        </w:rPr>
        <w:drawing>
          <wp:anchor distT="0" distB="0" distL="114300" distR="114300" simplePos="0" relativeHeight="251661312" behindDoc="1" locked="0" layoutInCell="1" allowOverlap="1">
            <wp:simplePos x="0" y="0"/>
            <wp:positionH relativeFrom="column">
              <wp:posOffset>48895</wp:posOffset>
            </wp:positionH>
            <wp:positionV relativeFrom="paragraph">
              <wp:posOffset>1630680</wp:posOffset>
            </wp:positionV>
            <wp:extent cx="3355340" cy="13989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55340" cy="1398905"/>
                    </a:xfrm>
                    <a:prstGeom prst="rect">
                      <a:avLst/>
                    </a:prstGeom>
                    <a:noFill/>
                  </pic:spPr>
                </pic:pic>
              </a:graphicData>
            </a:graphic>
          </wp:anchor>
        </w:drawing>
      </w:r>
      <w:r>
        <w:rPr>
          <w:noProof/>
          <w:szCs w:val="26"/>
        </w:rPr>
        <w:drawing>
          <wp:inline distT="0" distB="0" distL="0" distR="0">
            <wp:extent cx="3400425" cy="153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00900" cy="1533739"/>
                    </a:xfrm>
                    <a:prstGeom prst="rect">
                      <a:avLst/>
                    </a:prstGeom>
                  </pic:spPr>
                </pic:pic>
              </a:graphicData>
            </a:graphic>
          </wp:inline>
        </w:drawing>
      </w:r>
    </w:p>
    <w:p w:rsidR="00CC622E" w:rsidRDefault="00CC622E">
      <w:pPr>
        <w:spacing w:after="120" w:line="312" w:lineRule="auto"/>
        <w:rPr>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9142DB">
      <w:pPr>
        <w:pStyle w:val="Heading3"/>
        <w:rPr>
          <w:rFonts w:ascii="Times New Roman" w:hAnsi="Times New Roman" w:cs="Times New Roman"/>
          <w:sz w:val="26"/>
          <w:szCs w:val="26"/>
          <w:lang w:val="vi-VN"/>
        </w:rPr>
      </w:pPr>
      <w:bookmarkStart w:id="34" w:name="_Toc20390"/>
      <w:r>
        <w:rPr>
          <w:rFonts w:ascii="Times New Roman" w:hAnsi="Times New Roman" w:cs="Times New Roman"/>
          <w:sz w:val="26"/>
          <w:szCs w:val="26"/>
          <w:lang w:val="vi-VN"/>
        </w:rPr>
        <w:t>3. Danh sách các User.</w:t>
      </w:r>
      <w:bookmarkEnd w:id="34"/>
    </w:p>
    <w:tbl>
      <w:tblPr>
        <w:tblW w:w="6912" w:type="dxa"/>
        <w:tblInd w:w="93" w:type="dxa"/>
        <w:tblLook w:val="04A0" w:firstRow="1" w:lastRow="0" w:firstColumn="1" w:lastColumn="0" w:noHBand="0" w:noVBand="1"/>
      </w:tblPr>
      <w:tblGrid>
        <w:gridCol w:w="714"/>
        <w:gridCol w:w="2138"/>
        <w:gridCol w:w="2740"/>
        <w:gridCol w:w="1320"/>
      </w:tblGrid>
      <w:tr w:rsidR="00CC622E">
        <w:trPr>
          <w:trHeight w:val="375"/>
        </w:trPr>
        <w:tc>
          <w:tcPr>
            <w:tcW w:w="714" w:type="dxa"/>
            <w:tcBorders>
              <w:top w:val="single" w:sz="4" w:space="0" w:color="auto"/>
              <w:left w:val="single" w:sz="4" w:space="0" w:color="auto"/>
              <w:bottom w:val="single" w:sz="4" w:space="0" w:color="auto"/>
              <w:right w:val="single" w:sz="4" w:space="0" w:color="auto"/>
            </w:tcBorders>
            <w:shd w:val="clear" w:color="auto" w:fill="auto"/>
            <w:vAlign w:val="center"/>
          </w:tcPr>
          <w:p w:rsidR="00CC622E" w:rsidRDefault="009142DB">
            <w:pPr>
              <w:jc w:val="center"/>
              <w:rPr>
                <w:color w:val="000000"/>
                <w:szCs w:val="26"/>
              </w:rPr>
            </w:pPr>
            <w:r>
              <w:rPr>
                <w:color w:val="000000"/>
                <w:szCs w:val="26"/>
              </w:rPr>
              <w:t>STT</w:t>
            </w:r>
          </w:p>
        </w:tc>
        <w:tc>
          <w:tcPr>
            <w:tcW w:w="2138" w:type="dxa"/>
            <w:tcBorders>
              <w:top w:val="single" w:sz="4" w:space="0" w:color="auto"/>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Tên UseCase</w:t>
            </w:r>
          </w:p>
        </w:tc>
        <w:tc>
          <w:tcPr>
            <w:tcW w:w="2740" w:type="dxa"/>
            <w:tcBorders>
              <w:top w:val="single" w:sz="4" w:space="0" w:color="auto"/>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Ý nghĩa</w:t>
            </w:r>
          </w:p>
        </w:tc>
        <w:tc>
          <w:tcPr>
            <w:tcW w:w="1320" w:type="dxa"/>
            <w:tcBorders>
              <w:top w:val="single" w:sz="4" w:space="0" w:color="auto"/>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Actor</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1</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Thêm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thêm món vào hệ thống</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2</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Xóa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Xóa món trong hệ thống</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3</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Sửa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sửa món trong hệ thống</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4</w:t>
            </w:r>
          </w:p>
        </w:tc>
        <w:tc>
          <w:tcPr>
            <w:tcW w:w="2138" w:type="dxa"/>
            <w:tcBorders>
              <w:top w:val="nil"/>
              <w:left w:val="nil"/>
              <w:bottom w:val="single" w:sz="4" w:space="0" w:color="auto"/>
              <w:right w:val="single" w:sz="4" w:space="0" w:color="auto"/>
            </w:tcBorders>
            <w:shd w:val="clear" w:color="auto" w:fill="auto"/>
            <w:vAlign w:val="bottom"/>
          </w:tcPr>
          <w:p w:rsidR="00CC622E" w:rsidRDefault="009142DB">
            <w:pPr>
              <w:rPr>
                <w:color w:val="000000"/>
                <w:szCs w:val="26"/>
              </w:rPr>
            </w:pPr>
            <w:r>
              <w:rPr>
                <w:color w:val="000000"/>
                <w:szCs w:val="26"/>
              </w:rPr>
              <w:t>Thêm thông tin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thêm thông tin món vào hệ thống</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5</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Sửa thông tin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sửa thông tin món trong hệ thống</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6</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Xóa thông tin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Xóa thông tin món trong hệ thống</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w:t>
            </w:r>
          </w:p>
        </w:tc>
      </w:tr>
      <w:tr w:rsidR="00CC622E">
        <w:trPr>
          <w:trHeight w:val="1125"/>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lastRenderedPageBreak/>
              <w:t>7</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Tìm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tìm kiếm món</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Nhà hàng, người dùng</w:t>
            </w:r>
          </w:p>
        </w:tc>
      </w:tr>
      <w:tr w:rsidR="00CC622E">
        <w:trPr>
          <w:trHeight w:val="750"/>
        </w:trPr>
        <w:tc>
          <w:tcPr>
            <w:tcW w:w="714" w:type="dxa"/>
            <w:tcBorders>
              <w:top w:val="nil"/>
              <w:left w:val="single" w:sz="4" w:space="0" w:color="auto"/>
              <w:bottom w:val="single" w:sz="4" w:space="0" w:color="auto"/>
              <w:right w:val="single" w:sz="4" w:space="0" w:color="auto"/>
            </w:tcBorders>
            <w:shd w:val="clear" w:color="auto" w:fill="auto"/>
            <w:noWrap/>
            <w:vAlign w:val="bottom"/>
          </w:tcPr>
          <w:p w:rsidR="00CC622E" w:rsidRDefault="009142DB">
            <w:pPr>
              <w:jc w:val="right"/>
              <w:rPr>
                <w:color w:val="000000"/>
                <w:szCs w:val="26"/>
                <w:lang w:val="vi-VN"/>
              </w:rPr>
            </w:pPr>
            <w:r>
              <w:rPr>
                <w:color w:val="000000"/>
                <w:szCs w:val="26"/>
              </w:rPr>
              <w:t>8</w:t>
            </w:r>
          </w:p>
        </w:tc>
        <w:tc>
          <w:tcPr>
            <w:tcW w:w="2138" w:type="dxa"/>
            <w:tcBorders>
              <w:top w:val="nil"/>
              <w:left w:val="nil"/>
              <w:bottom w:val="single" w:sz="4" w:space="0" w:color="auto"/>
              <w:right w:val="single" w:sz="4" w:space="0" w:color="auto"/>
            </w:tcBorders>
            <w:shd w:val="clear" w:color="auto" w:fill="auto"/>
            <w:noWrap/>
            <w:vAlign w:val="bottom"/>
          </w:tcPr>
          <w:p w:rsidR="00CC622E" w:rsidRDefault="009142DB">
            <w:pPr>
              <w:rPr>
                <w:color w:val="000000"/>
                <w:szCs w:val="26"/>
              </w:rPr>
            </w:pPr>
            <w:r>
              <w:rPr>
                <w:color w:val="000000"/>
                <w:szCs w:val="26"/>
              </w:rPr>
              <w:t>Đặt món</w:t>
            </w:r>
          </w:p>
        </w:tc>
        <w:tc>
          <w:tcPr>
            <w:tcW w:w="274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Cho phép người dùng đặt món</w:t>
            </w:r>
          </w:p>
        </w:tc>
        <w:tc>
          <w:tcPr>
            <w:tcW w:w="1320" w:type="dxa"/>
            <w:tcBorders>
              <w:top w:val="nil"/>
              <w:left w:val="nil"/>
              <w:bottom w:val="single" w:sz="4" w:space="0" w:color="auto"/>
              <w:right w:val="single" w:sz="4" w:space="0" w:color="auto"/>
            </w:tcBorders>
            <w:shd w:val="clear" w:color="auto" w:fill="auto"/>
            <w:vAlign w:val="center"/>
          </w:tcPr>
          <w:p w:rsidR="00CC622E" w:rsidRDefault="009142DB">
            <w:pPr>
              <w:rPr>
                <w:color w:val="000000"/>
                <w:szCs w:val="26"/>
              </w:rPr>
            </w:pPr>
            <w:r>
              <w:rPr>
                <w:color w:val="000000"/>
                <w:szCs w:val="26"/>
              </w:rPr>
              <w:t>Người dùng</w:t>
            </w:r>
          </w:p>
        </w:tc>
      </w:tr>
    </w:tbl>
    <w:p w:rsidR="00CC622E" w:rsidRDefault="00CC622E">
      <w:pPr>
        <w:pStyle w:val="Heading3"/>
        <w:rPr>
          <w:rFonts w:ascii="Times New Roman" w:hAnsi="Times New Roman" w:cs="Times New Roman"/>
          <w:b/>
          <w:sz w:val="26"/>
          <w:szCs w:val="26"/>
          <w:lang w:val="vi-VN"/>
        </w:rPr>
      </w:pPr>
    </w:p>
    <w:p w:rsidR="00CC622E" w:rsidRDefault="009142DB">
      <w:pPr>
        <w:pStyle w:val="Heading3"/>
        <w:rPr>
          <w:rFonts w:ascii="Times New Roman" w:hAnsi="Times New Roman" w:cs="Times New Roman"/>
          <w:sz w:val="26"/>
          <w:szCs w:val="26"/>
          <w:lang w:val="vi-VN"/>
        </w:rPr>
      </w:pPr>
      <w:bookmarkStart w:id="35" w:name="_Toc2060"/>
      <w:r>
        <w:rPr>
          <w:rFonts w:ascii="Times New Roman" w:hAnsi="Times New Roman" w:cs="Times New Roman"/>
          <w:sz w:val="26"/>
          <w:szCs w:val="26"/>
          <w:lang w:val="vi-VN"/>
        </w:rPr>
        <w:t>4. Biểu đồ Usecase toàn hện thống.</w:t>
      </w:r>
      <w:bookmarkEnd w:id="35"/>
    </w:p>
    <w:p w:rsidR="00CC622E" w:rsidRDefault="009142DB">
      <w:pPr>
        <w:pStyle w:val="Heading3"/>
        <w:rPr>
          <w:rFonts w:ascii="Times New Roman" w:hAnsi="Times New Roman" w:cs="Times New Roman"/>
          <w:b/>
          <w:sz w:val="26"/>
          <w:szCs w:val="26"/>
          <w:lang w:val="vi-VN"/>
        </w:rPr>
      </w:pPr>
      <w:bookmarkStart w:id="36" w:name="_Toc16543"/>
      <w:r>
        <w:rPr>
          <w:rFonts w:ascii="Times New Roman" w:hAnsi="Times New Roman" w:cs="Times New Roman"/>
          <w:b/>
          <w:noProof/>
          <w:sz w:val="26"/>
          <w:szCs w:val="26"/>
        </w:rPr>
        <w:drawing>
          <wp:inline distT="0" distB="0" distL="0" distR="0">
            <wp:extent cx="5760720" cy="2551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51430"/>
                    </a:xfrm>
                    <a:prstGeom prst="rect">
                      <a:avLst/>
                    </a:prstGeom>
                  </pic:spPr>
                </pic:pic>
              </a:graphicData>
            </a:graphic>
          </wp:inline>
        </w:drawing>
      </w:r>
      <w:bookmarkEnd w:id="36"/>
    </w:p>
    <w:p w:rsidR="00CC622E" w:rsidRDefault="009142DB">
      <w:pPr>
        <w:rPr>
          <w:b/>
          <w:szCs w:val="26"/>
          <w:lang w:val="vi-VN"/>
        </w:rPr>
      </w:pPr>
      <w:r>
        <w:rPr>
          <w:b/>
          <w:szCs w:val="26"/>
          <w:lang w:val="vi-VN"/>
        </w:rPr>
        <w:t>UseCase xem thông tin món:</w:t>
      </w:r>
    </w:p>
    <w:tbl>
      <w:tblPr>
        <w:tblW w:w="0" w:type="auto"/>
        <w:tblInd w:w="260" w:type="dxa"/>
        <w:tblLayout w:type="fixed"/>
        <w:tblCellMar>
          <w:left w:w="0" w:type="dxa"/>
          <w:right w:w="0" w:type="dxa"/>
        </w:tblCellMar>
        <w:tblLook w:val="04A0" w:firstRow="1" w:lastRow="0" w:firstColumn="1" w:lastColumn="0" w:noHBand="0" w:noVBand="1"/>
      </w:tblPr>
      <w:tblGrid>
        <w:gridCol w:w="2160"/>
        <w:gridCol w:w="400"/>
        <w:gridCol w:w="6520"/>
      </w:tblGrid>
      <w:tr w:rsidR="00CC622E">
        <w:trPr>
          <w:trHeight w:val="311"/>
        </w:trPr>
        <w:tc>
          <w:tcPr>
            <w:tcW w:w="2160" w:type="dxa"/>
            <w:tcBorders>
              <w:left w:val="single" w:sz="8" w:space="0" w:color="auto"/>
            </w:tcBorders>
            <w:shd w:val="clear" w:color="auto" w:fill="auto"/>
            <w:vAlign w:val="bottom"/>
          </w:tcPr>
          <w:p w:rsidR="00CC622E" w:rsidRDefault="009142DB">
            <w:pPr>
              <w:spacing w:line="310" w:lineRule="exact"/>
              <w:ind w:left="120"/>
              <w:rPr>
                <w:szCs w:val="26"/>
              </w:rPr>
            </w:pPr>
            <w:r>
              <w:rPr>
                <w:szCs w:val="26"/>
              </w:rPr>
              <w:t>Tên UseCase</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Xem thông tin</w:t>
            </w:r>
          </w:p>
        </w:tc>
      </w:tr>
      <w:tr w:rsidR="00CC622E">
        <w:trPr>
          <w:trHeight w:val="163"/>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tcBorders>
              <w:left w:val="single" w:sz="8" w:space="0" w:color="auto"/>
            </w:tcBorders>
            <w:shd w:val="clear" w:color="auto" w:fill="auto"/>
            <w:vAlign w:val="bottom"/>
          </w:tcPr>
          <w:p w:rsidR="00CC622E" w:rsidRDefault="009142DB">
            <w:pPr>
              <w:spacing w:line="310" w:lineRule="exact"/>
              <w:ind w:left="120"/>
              <w:rPr>
                <w:szCs w:val="26"/>
              </w:rPr>
            </w:pPr>
            <w:r>
              <w:rPr>
                <w:szCs w:val="26"/>
              </w:rPr>
              <w:t>Actor chính</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lang w:val="vi-VN"/>
              </w:rPr>
            </w:pPr>
            <w:r>
              <w:rPr>
                <w:szCs w:val="26"/>
              </w:rPr>
              <w:t>Quản lý</w:t>
            </w:r>
            <w:r>
              <w:rPr>
                <w:szCs w:val="26"/>
                <w:lang w:val="vi-VN"/>
              </w:rPr>
              <w:t>, khách hàng</w:t>
            </w:r>
          </w:p>
        </w:tc>
      </w:tr>
      <w:tr w:rsidR="00CC622E">
        <w:trPr>
          <w:trHeight w:val="161"/>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tcBorders>
              <w:left w:val="single" w:sz="8" w:space="0" w:color="auto"/>
            </w:tcBorders>
            <w:shd w:val="clear" w:color="auto" w:fill="auto"/>
            <w:vAlign w:val="bottom"/>
          </w:tcPr>
          <w:p w:rsidR="00CC622E" w:rsidRDefault="009142DB">
            <w:pPr>
              <w:spacing w:line="310" w:lineRule="exact"/>
              <w:ind w:left="120"/>
              <w:rPr>
                <w:szCs w:val="26"/>
              </w:rPr>
            </w:pPr>
            <w:r>
              <w:rPr>
                <w:szCs w:val="26"/>
              </w:rPr>
              <w:t>Actor phụ</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Hệ thống</w:t>
            </w:r>
          </w:p>
        </w:tc>
      </w:tr>
      <w:tr w:rsidR="00CC622E">
        <w:trPr>
          <w:trHeight w:val="161"/>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tcBorders>
              <w:left w:val="single" w:sz="8" w:space="0" w:color="auto"/>
            </w:tcBorders>
            <w:shd w:val="clear" w:color="auto" w:fill="auto"/>
            <w:vAlign w:val="bottom"/>
          </w:tcPr>
          <w:p w:rsidR="00CC622E" w:rsidRDefault="009142DB">
            <w:pPr>
              <w:spacing w:line="310" w:lineRule="exact"/>
              <w:ind w:left="120"/>
              <w:rPr>
                <w:szCs w:val="26"/>
              </w:rPr>
            </w:pPr>
            <w:r>
              <w:rPr>
                <w:szCs w:val="26"/>
              </w:rPr>
              <w:t>Tiền điều kiện</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Đã đăng nhập vào hệ thống</w:t>
            </w:r>
          </w:p>
        </w:tc>
      </w:tr>
      <w:tr w:rsidR="00CC622E">
        <w:trPr>
          <w:trHeight w:val="163"/>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tcBorders>
              <w:left w:val="single" w:sz="8" w:space="0" w:color="auto"/>
            </w:tcBorders>
            <w:shd w:val="clear" w:color="auto" w:fill="auto"/>
            <w:vAlign w:val="bottom"/>
          </w:tcPr>
          <w:p w:rsidR="00CC622E" w:rsidRDefault="009142DB">
            <w:pPr>
              <w:spacing w:line="310" w:lineRule="exact"/>
              <w:ind w:left="120"/>
              <w:rPr>
                <w:szCs w:val="26"/>
              </w:rPr>
            </w:pPr>
            <w:r>
              <w:rPr>
                <w:szCs w:val="26"/>
              </w:rPr>
              <w:t>Hậu điều kiện</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Hiển thị thông tin chi tiết</w:t>
            </w:r>
          </w:p>
        </w:tc>
      </w:tr>
      <w:tr w:rsidR="00CC622E">
        <w:trPr>
          <w:trHeight w:val="161"/>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vMerge w:val="restart"/>
            <w:tcBorders>
              <w:left w:val="single" w:sz="8" w:space="0" w:color="auto"/>
            </w:tcBorders>
            <w:shd w:val="clear" w:color="auto" w:fill="auto"/>
            <w:vAlign w:val="bottom"/>
          </w:tcPr>
          <w:p w:rsidR="00CC622E" w:rsidRDefault="009142DB">
            <w:pPr>
              <w:spacing w:line="0" w:lineRule="atLeast"/>
              <w:ind w:left="120"/>
              <w:rPr>
                <w:szCs w:val="26"/>
              </w:rPr>
            </w:pPr>
            <w:r>
              <w:rPr>
                <w:szCs w:val="26"/>
              </w:rPr>
              <w:t>Mô tả chung</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Cho phép người dùng xem thông tin chi tiết của đối</w:t>
            </w:r>
          </w:p>
        </w:tc>
      </w:tr>
      <w:tr w:rsidR="00CC622E">
        <w:trPr>
          <w:trHeight w:val="242"/>
        </w:trPr>
        <w:tc>
          <w:tcPr>
            <w:tcW w:w="2160" w:type="dxa"/>
            <w:vMerge/>
            <w:tcBorders>
              <w:left w:val="single" w:sz="8" w:space="0" w:color="auto"/>
            </w:tcBorders>
            <w:shd w:val="clear" w:color="auto" w:fill="auto"/>
            <w:vAlign w:val="bottom"/>
          </w:tcPr>
          <w:p w:rsidR="00CC622E" w:rsidRDefault="00CC622E">
            <w:pPr>
              <w:spacing w:line="0" w:lineRule="atLeast"/>
              <w:rPr>
                <w:szCs w:val="26"/>
              </w:rPr>
            </w:pP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vMerge w:val="restart"/>
            <w:tcBorders>
              <w:right w:val="single" w:sz="8" w:space="0" w:color="auto"/>
            </w:tcBorders>
            <w:shd w:val="clear" w:color="auto" w:fill="auto"/>
            <w:vAlign w:val="bottom"/>
          </w:tcPr>
          <w:p w:rsidR="00CC622E" w:rsidRDefault="009142DB">
            <w:pPr>
              <w:spacing w:line="0" w:lineRule="atLeast"/>
              <w:ind w:left="100"/>
              <w:rPr>
                <w:szCs w:val="26"/>
              </w:rPr>
            </w:pPr>
            <w:r>
              <w:rPr>
                <w:szCs w:val="26"/>
              </w:rPr>
              <w:t>tượng</w:t>
            </w:r>
          </w:p>
        </w:tc>
      </w:tr>
      <w:tr w:rsidR="00CC622E">
        <w:trPr>
          <w:trHeight w:val="242"/>
        </w:trPr>
        <w:tc>
          <w:tcPr>
            <w:tcW w:w="2160" w:type="dxa"/>
            <w:tcBorders>
              <w:left w:val="single" w:sz="8" w:space="0" w:color="auto"/>
            </w:tcBorders>
            <w:shd w:val="clear" w:color="auto" w:fill="auto"/>
            <w:vAlign w:val="bottom"/>
          </w:tcPr>
          <w:p w:rsidR="00CC622E" w:rsidRDefault="00CC622E">
            <w:pPr>
              <w:spacing w:line="0" w:lineRule="atLeast"/>
              <w:rPr>
                <w:szCs w:val="26"/>
              </w:rPr>
            </w:pP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vMerge/>
            <w:tcBorders>
              <w:right w:val="single" w:sz="8" w:space="0" w:color="auto"/>
            </w:tcBorders>
            <w:shd w:val="clear" w:color="auto" w:fill="auto"/>
            <w:vAlign w:val="bottom"/>
          </w:tcPr>
          <w:p w:rsidR="00CC622E" w:rsidRDefault="00CC622E">
            <w:pPr>
              <w:spacing w:line="0" w:lineRule="atLeast"/>
              <w:rPr>
                <w:szCs w:val="26"/>
              </w:rPr>
            </w:pPr>
          </w:p>
        </w:tc>
      </w:tr>
      <w:tr w:rsidR="00CC622E">
        <w:trPr>
          <w:trHeight w:val="161"/>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tcBorders>
              <w:left w:val="single" w:sz="8" w:space="0" w:color="auto"/>
            </w:tcBorders>
            <w:shd w:val="clear" w:color="auto" w:fill="auto"/>
            <w:vAlign w:val="bottom"/>
          </w:tcPr>
          <w:p w:rsidR="00CC622E" w:rsidRDefault="00CC622E">
            <w:pPr>
              <w:spacing w:line="0" w:lineRule="atLeast"/>
              <w:rPr>
                <w:szCs w:val="26"/>
              </w:rPr>
            </w:pP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B1: Người dùng chọn mục cần xem thông tin</w:t>
            </w:r>
          </w:p>
        </w:tc>
      </w:tr>
      <w:tr w:rsidR="00CC622E">
        <w:trPr>
          <w:trHeight w:val="482"/>
        </w:trPr>
        <w:tc>
          <w:tcPr>
            <w:tcW w:w="2560" w:type="dxa"/>
            <w:gridSpan w:val="2"/>
            <w:vMerge w:val="restart"/>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Dòng sự kiện chính</w:t>
            </w: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B2: Người dùng nhấn giữ vào đối tượng cần xem thông</w:t>
            </w:r>
          </w:p>
        </w:tc>
      </w:tr>
      <w:tr w:rsidR="00CC622E">
        <w:trPr>
          <w:trHeight w:val="299"/>
        </w:trPr>
        <w:tc>
          <w:tcPr>
            <w:tcW w:w="2560" w:type="dxa"/>
            <w:gridSpan w:val="2"/>
            <w:vMerge/>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val="restart"/>
            <w:tcBorders>
              <w:right w:val="single" w:sz="8" w:space="0" w:color="auto"/>
            </w:tcBorders>
            <w:shd w:val="clear" w:color="auto" w:fill="auto"/>
            <w:vAlign w:val="bottom"/>
          </w:tcPr>
          <w:p w:rsidR="00CC622E" w:rsidRDefault="009142DB">
            <w:pPr>
              <w:spacing w:line="0" w:lineRule="atLeast"/>
              <w:ind w:left="100"/>
              <w:rPr>
                <w:szCs w:val="26"/>
              </w:rPr>
            </w:pPr>
            <w:r>
              <w:rPr>
                <w:szCs w:val="26"/>
              </w:rPr>
              <w:t>tin</w:t>
            </w:r>
          </w:p>
        </w:tc>
      </w:tr>
      <w:tr w:rsidR="00CC622E">
        <w:trPr>
          <w:trHeight w:val="240"/>
        </w:trPr>
        <w:tc>
          <w:tcPr>
            <w:tcW w:w="2160" w:type="dxa"/>
            <w:tcBorders>
              <w:left w:val="single" w:sz="8" w:space="0" w:color="auto"/>
            </w:tcBorders>
            <w:shd w:val="clear" w:color="auto" w:fill="auto"/>
            <w:vAlign w:val="bottom"/>
          </w:tcPr>
          <w:p w:rsidR="00CC622E" w:rsidRDefault="00CC622E">
            <w:pPr>
              <w:spacing w:line="0" w:lineRule="atLeast"/>
              <w:rPr>
                <w:szCs w:val="26"/>
              </w:rPr>
            </w:pP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vMerge/>
            <w:tcBorders>
              <w:right w:val="single" w:sz="8" w:space="0" w:color="auto"/>
            </w:tcBorders>
            <w:shd w:val="clear" w:color="auto" w:fill="auto"/>
            <w:vAlign w:val="bottom"/>
          </w:tcPr>
          <w:p w:rsidR="00CC622E" w:rsidRDefault="00CC622E">
            <w:pPr>
              <w:spacing w:line="0" w:lineRule="atLeast"/>
              <w:rPr>
                <w:szCs w:val="26"/>
              </w:rPr>
            </w:pPr>
          </w:p>
        </w:tc>
      </w:tr>
      <w:tr w:rsidR="00CC622E">
        <w:trPr>
          <w:trHeight w:val="485"/>
        </w:trPr>
        <w:tc>
          <w:tcPr>
            <w:tcW w:w="2160" w:type="dxa"/>
            <w:tcBorders>
              <w:left w:val="single" w:sz="8" w:space="0" w:color="auto"/>
            </w:tcBorders>
            <w:shd w:val="clear" w:color="auto" w:fill="auto"/>
            <w:vAlign w:val="bottom"/>
          </w:tcPr>
          <w:p w:rsidR="00CC622E" w:rsidRDefault="00CC622E">
            <w:pPr>
              <w:spacing w:line="0" w:lineRule="atLeast"/>
              <w:rPr>
                <w:szCs w:val="26"/>
              </w:rPr>
            </w:pP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B3: Người dùng chọn xem chi tiết</w:t>
            </w:r>
          </w:p>
        </w:tc>
      </w:tr>
      <w:tr w:rsidR="00CC622E">
        <w:trPr>
          <w:trHeight w:val="161"/>
        </w:trPr>
        <w:tc>
          <w:tcPr>
            <w:tcW w:w="2160" w:type="dxa"/>
            <w:tcBorders>
              <w:left w:val="single" w:sz="8" w:space="0" w:color="auto"/>
              <w:bottom w:val="single" w:sz="8" w:space="0" w:color="auto"/>
            </w:tcBorders>
            <w:shd w:val="clear" w:color="auto" w:fill="auto"/>
            <w:vAlign w:val="bottom"/>
          </w:tcPr>
          <w:p w:rsidR="00CC622E" w:rsidRDefault="00CC622E">
            <w:pPr>
              <w:spacing w:line="0" w:lineRule="atLeast"/>
              <w:rPr>
                <w:szCs w:val="26"/>
              </w:rPr>
            </w:pPr>
          </w:p>
        </w:tc>
        <w:tc>
          <w:tcPr>
            <w:tcW w:w="40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160" w:type="dxa"/>
            <w:tcBorders>
              <w:left w:val="single" w:sz="8" w:space="0" w:color="auto"/>
            </w:tcBorders>
            <w:shd w:val="clear" w:color="auto" w:fill="auto"/>
            <w:vAlign w:val="bottom"/>
          </w:tcPr>
          <w:p w:rsidR="00CC622E" w:rsidRDefault="009142DB">
            <w:pPr>
              <w:spacing w:line="310" w:lineRule="exact"/>
              <w:ind w:left="120"/>
              <w:rPr>
                <w:szCs w:val="26"/>
              </w:rPr>
            </w:pPr>
            <w:r>
              <w:rPr>
                <w:szCs w:val="26"/>
              </w:rPr>
              <w:t>Dòng sự kiện phụ</w:t>
            </w: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Không có</w:t>
            </w:r>
          </w:p>
        </w:tc>
      </w:tr>
      <w:tr w:rsidR="00CC622E">
        <w:trPr>
          <w:trHeight w:val="311"/>
        </w:trPr>
        <w:tc>
          <w:tcPr>
            <w:tcW w:w="2160" w:type="dxa"/>
            <w:tcBorders>
              <w:left w:val="single" w:sz="8" w:space="0" w:color="auto"/>
            </w:tcBorders>
            <w:shd w:val="clear" w:color="auto" w:fill="auto"/>
            <w:vAlign w:val="bottom"/>
          </w:tcPr>
          <w:p w:rsidR="00CC622E" w:rsidRDefault="00CC622E">
            <w:pPr>
              <w:spacing w:line="310" w:lineRule="exact"/>
              <w:rPr>
                <w:szCs w:val="26"/>
                <w:lang w:val="vi-VN"/>
              </w:rPr>
            </w:pPr>
          </w:p>
        </w:tc>
        <w:tc>
          <w:tcPr>
            <w:tcW w:w="400" w:type="dxa"/>
            <w:tcBorders>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CC622E">
            <w:pPr>
              <w:spacing w:line="310" w:lineRule="exact"/>
              <w:ind w:left="100"/>
              <w:rPr>
                <w:szCs w:val="26"/>
              </w:rPr>
            </w:pPr>
          </w:p>
        </w:tc>
      </w:tr>
    </w:tbl>
    <w:p w:rsidR="00CC622E" w:rsidRDefault="009142DB">
      <w:pPr>
        <w:pStyle w:val="Heading3"/>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CC622E" w:rsidRDefault="009142DB">
      <w:pPr>
        <w:rPr>
          <w:szCs w:val="26"/>
          <w:lang w:val="vi-VN"/>
        </w:rPr>
      </w:pPr>
      <w:r>
        <w:rPr>
          <w:szCs w:val="26"/>
          <w:lang w:val="vi-VN"/>
        </w:rPr>
        <w:lastRenderedPageBreak/>
        <w:t>Usecase thêm thông tin món:</w:t>
      </w:r>
    </w:p>
    <w:tbl>
      <w:tblPr>
        <w:tblW w:w="0" w:type="auto"/>
        <w:tblInd w:w="270" w:type="dxa"/>
        <w:tblLayout w:type="fixed"/>
        <w:tblCellMar>
          <w:left w:w="0" w:type="dxa"/>
          <w:right w:w="0" w:type="dxa"/>
        </w:tblCellMar>
        <w:tblLook w:val="04A0" w:firstRow="1" w:lastRow="0" w:firstColumn="1" w:lastColumn="0" w:noHBand="0" w:noVBand="1"/>
      </w:tblPr>
      <w:tblGrid>
        <w:gridCol w:w="2560"/>
        <w:gridCol w:w="6520"/>
      </w:tblGrid>
      <w:tr w:rsidR="00CC622E">
        <w:trPr>
          <w:trHeight w:val="331"/>
        </w:trPr>
        <w:tc>
          <w:tcPr>
            <w:tcW w:w="2560" w:type="dxa"/>
            <w:tcBorders>
              <w:top w:val="single" w:sz="8" w:space="0" w:color="auto"/>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Tên UseCase</w:t>
            </w:r>
          </w:p>
        </w:tc>
        <w:tc>
          <w:tcPr>
            <w:tcW w:w="6520" w:type="dxa"/>
            <w:tcBorders>
              <w:top w:val="single" w:sz="8" w:space="0" w:color="auto"/>
              <w:right w:val="single" w:sz="8" w:space="0" w:color="auto"/>
            </w:tcBorders>
            <w:shd w:val="clear" w:color="auto" w:fill="auto"/>
            <w:vAlign w:val="bottom"/>
          </w:tcPr>
          <w:p w:rsidR="00CC622E" w:rsidRDefault="009142DB">
            <w:pPr>
              <w:spacing w:line="0" w:lineRule="atLeast"/>
              <w:ind w:left="100"/>
              <w:rPr>
                <w:szCs w:val="26"/>
              </w:rPr>
            </w:pPr>
            <w:r>
              <w:rPr>
                <w:szCs w:val="26"/>
              </w:rPr>
              <w:t>Thêm thông tin</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Actor chính</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Quản lý</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Actor phụ</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Tiền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Đã truy</w:t>
            </w:r>
            <w:r>
              <w:rPr>
                <w:szCs w:val="26"/>
                <w:lang w:val="vi-VN"/>
              </w:rPr>
              <w:t xml:space="preserve"> cập</w:t>
            </w:r>
            <w:r>
              <w:rPr>
                <w:szCs w:val="26"/>
              </w:rPr>
              <w:t xml:space="preserve"> vào 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Hậu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đã thêm thông tin</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Mô tả chung</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Cho phép người dùng thêm thông tin vào 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B1: Người dùng chọn mục thêm</w:t>
            </w:r>
          </w:p>
        </w:tc>
      </w:tr>
      <w:tr w:rsidR="00CC622E">
        <w:trPr>
          <w:trHeight w:val="485"/>
        </w:trPr>
        <w:tc>
          <w:tcPr>
            <w:tcW w:w="2560" w:type="dxa"/>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Dòng sự kiện chính</w:t>
            </w: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B2: Người dùng nhập các thông tin cần thiết</w:t>
            </w:r>
          </w:p>
        </w:tc>
      </w:tr>
      <w:tr w:rsidR="00CC622E">
        <w:trPr>
          <w:trHeight w:val="482"/>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B3: Người dùng chọn thêm</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Dòng sự kiện phụ</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thông tin không hợp lệ</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bl>
    <w:p w:rsidR="00CC622E" w:rsidRDefault="00CC622E">
      <w:pPr>
        <w:rPr>
          <w:szCs w:val="26"/>
          <w:lang w:val="vi-VN"/>
        </w:rPr>
      </w:pPr>
    </w:p>
    <w:p w:rsidR="00CC622E" w:rsidRDefault="009142DB">
      <w:pPr>
        <w:rPr>
          <w:szCs w:val="26"/>
          <w:lang w:val="vi-VN"/>
        </w:rPr>
      </w:pPr>
      <w:r>
        <w:rPr>
          <w:szCs w:val="26"/>
          <w:lang w:val="vi-VN"/>
        </w:rPr>
        <w:t>Usecase sửa thông tin món:</w:t>
      </w:r>
    </w:p>
    <w:tbl>
      <w:tblPr>
        <w:tblW w:w="0" w:type="auto"/>
        <w:tblInd w:w="270" w:type="dxa"/>
        <w:tblLayout w:type="fixed"/>
        <w:tblCellMar>
          <w:left w:w="0" w:type="dxa"/>
          <w:right w:w="0" w:type="dxa"/>
        </w:tblCellMar>
        <w:tblLook w:val="04A0" w:firstRow="1" w:lastRow="0" w:firstColumn="1" w:lastColumn="0" w:noHBand="0" w:noVBand="1"/>
      </w:tblPr>
      <w:tblGrid>
        <w:gridCol w:w="2560"/>
        <w:gridCol w:w="6520"/>
      </w:tblGrid>
      <w:tr w:rsidR="00CC622E">
        <w:trPr>
          <w:trHeight w:val="331"/>
        </w:trPr>
        <w:tc>
          <w:tcPr>
            <w:tcW w:w="2560" w:type="dxa"/>
            <w:tcBorders>
              <w:top w:val="single" w:sz="8" w:space="0" w:color="auto"/>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Tên UseCase</w:t>
            </w:r>
          </w:p>
        </w:tc>
        <w:tc>
          <w:tcPr>
            <w:tcW w:w="6520" w:type="dxa"/>
            <w:tcBorders>
              <w:top w:val="single" w:sz="8" w:space="0" w:color="auto"/>
              <w:right w:val="single" w:sz="8" w:space="0" w:color="auto"/>
            </w:tcBorders>
            <w:shd w:val="clear" w:color="auto" w:fill="auto"/>
            <w:vAlign w:val="bottom"/>
          </w:tcPr>
          <w:p w:rsidR="00CC622E" w:rsidRDefault="009142DB">
            <w:pPr>
              <w:spacing w:line="0" w:lineRule="atLeast"/>
              <w:ind w:left="100"/>
              <w:rPr>
                <w:szCs w:val="26"/>
              </w:rPr>
            </w:pPr>
            <w:r>
              <w:rPr>
                <w:szCs w:val="26"/>
              </w:rPr>
              <w:t>Sửa thông tin</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Actor chính</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Quản lý</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Actor phụ</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Tiền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Đã truy</w:t>
            </w:r>
            <w:r>
              <w:rPr>
                <w:szCs w:val="26"/>
                <w:lang w:val="vi-VN"/>
              </w:rPr>
              <w:t xml:space="preserve"> cập</w:t>
            </w:r>
            <w:r>
              <w:rPr>
                <w:szCs w:val="26"/>
              </w:rPr>
              <w:t xml:space="preserve"> vào 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Hậu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thông tin đã được chỉnh sửa</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Mô tả chung</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Cho phép người dùng sửa thông tin trong 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B1: Người dùng chọn thông tin cần sửa</w:t>
            </w:r>
          </w:p>
        </w:tc>
      </w:tr>
      <w:tr w:rsidR="00CC622E">
        <w:trPr>
          <w:trHeight w:val="485"/>
        </w:trPr>
        <w:tc>
          <w:tcPr>
            <w:tcW w:w="2560" w:type="dxa"/>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Dòng sự kiện chính</w:t>
            </w: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B2: Người dùng nhập thông tin cần thiết</w:t>
            </w:r>
          </w:p>
        </w:tc>
      </w:tr>
      <w:tr w:rsidR="00CC622E">
        <w:trPr>
          <w:trHeight w:val="482"/>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B3: Người dùng chọn sửa</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475"/>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Dòng sự kiện phụ</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thông tin không hợp lệ</w:t>
            </w:r>
          </w:p>
        </w:tc>
      </w:tr>
    </w:tbl>
    <w:p w:rsidR="00CC622E" w:rsidRDefault="00CC622E">
      <w:pPr>
        <w:rPr>
          <w:szCs w:val="26"/>
          <w:lang w:val="vi-VN"/>
        </w:rPr>
      </w:pPr>
    </w:p>
    <w:p w:rsidR="00CC622E" w:rsidRDefault="009142DB">
      <w:pPr>
        <w:rPr>
          <w:szCs w:val="26"/>
          <w:lang w:val="vi-VN"/>
        </w:rPr>
      </w:pPr>
      <w:r>
        <w:rPr>
          <w:szCs w:val="26"/>
          <w:lang w:val="vi-VN"/>
        </w:rPr>
        <w:t>Usecase xóa thông tin món:</w:t>
      </w:r>
    </w:p>
    <w:tbl>
      <w:tblPr>
        <w:tblW w:w="0" w:type="auto"/>
        <w:tblInd w:w="260" w:type="dxa"/>
        <w:tblLayout w:type="fixed"/>
        <w:tblCellMar>
          <w:left w:w="0" w:type="dxa"/>
          <w:right w:w="0" w:type="dxa"/>
        </w:tblCellMar>
        <w:tblLook w:val="04A0" w:firstRow="1" w:lastRow="0" w:firstColumn="1" w:lastColumn="0" w:noHBand="0" w:noVBand="1"/>
      </w:tblPr>
      <w:tblGrid>
        <w:gridCol w:w="2560"/>
        <w:gridCol w:w="6520"/>
      </w:tblGrid>
      <w:tr w:rsidR="00CC622E">
        <w:trPr>
          <w:trHeight w:val="163"/>
        </w:trPr>
        <w:tc>
          <w:tcPr>
            <w:tcW w:w="2560" w:type="dxa"/>
            <w:tcBorders>
              <w:bottom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tcBorders>
            <w:shd w:val="clear" w:color="auto" w:fill="auto"/>
            <w:vAlign w:val="bottom"/>
          </w:tcPr>
          <w:p w:rsidR="00CC622E" w:rsidRDefault="00CC622E">
            <w:pPr>
              <w:spacing w:line="0" w:lineRule="atLeast"/>
              <w:rPr>
                <w:szCs w:val="26"/>
              </w:rPr>
            </w:pPr>
          </w:p>
        </w:tc>
      </w:tr>
      <w:tr w:rsidR="00CC622E">
        <w:trPr>
          <w:trHeight w:val="312"/>
        </w:trPr>
        <w:tc>
          <w:tcPr>
            <w:tcW w:w="2560" w:type="dxa"/>
            <w:tcBorders>
              <w:left w:val="single" w:sz="8" w:space="0" w:color="auto"/>
              <w:right w:val="single" w:sz="8" w:space="0" w:color="auto"/>
            </w:tcBorders>
            <w:shd w:val="clear" w:color="auto" w:fill="auto"/>
            <w:vAlign w:val="bottom"/>
          </w:tcPr>
          <w:p w:rsidR="00CC622E" w:rsidRDefault="009142DB">
            <w:pPr>
              <w:spacing w:line="312" w:lineRule="exact"/>
              <w:ind w:left="120"/>
              <w:rPr>
                <w:szCs w:val="26"/>
              </w:rPr>
            </w:pPr>
            <w:r>
              <w:rPr>
                <w:szCs w:val="26"/>
              </w:rPr>
              <w:lastRenderedPageBreak/>
              <w:t>Tên UseCase</w:t>
            </w:r>
          </w:p>
        </w:tc>
        <w:tc>
          <w:tcPr>
            <w:tcW w:w="6520" w:type="dxa"/>
            <w:tcBorders>
              <w:right w:val="single" w:sz="8" w:space="0" w:color="auto"/>
            </w:tcBorders>
            <w:shd w:val="clear" w:color="auto" w:fill="auto"/>
            <w:vAlign w:val="bottom"/>
          </w:tcPr>
          <w:p w:rsidR="00CC622E" w:rsidRDefault="009142DB">
            <w:pPr>
              <w:spacing w:line="312" w:lineRule="exact"/>
              <w:ind w:left="100"/>
              <w:rPr>
                <w:szCs w:val="26"/>
              </w:rPr>
            </w:pPr>
            <w:r>
              <w:rPr>
                <w:szCs w:val="26"/>
              </w:rPr>
              <w:t>Xóa thông tin</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Actor chính</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Quản lý</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4"/>
        </w:trPr>
        <w:tc>
          <w:tcPr>
            <w:tcW w:w="2560" w:type="dxa"/>
            <w:tcBorders>
              <w:left w:val="single" w:sz="8" w:space="0" w:color="auto"/>
              <w:right w:val="single" w:sz="8" w:space="0" w:color="auto"/>
            </w:tcBorders>
            <w:shd w:val="clear" w:color="auto" w:fill="auto"/>
            <w:vAlign w:val="bottom"/>
          </w:tcPr>
          <w:p w:rsidR="00CC622E" w:rsidRDefault="009142DB">
            <w:pPr>
              <w:spacing w:line="313" w:lineRule="exact"/>
              <w:ind w:left="120"/>
              <w:rPr>
                <w:szCs w:val="26"/>
              </w:rPr>
            </w:pPr>
            <w:r>
              <w:rPr>
                <w:szCs w:val="26"/>
              </w:rPr>
              <w:t>Actor phụ</w:t>
            </w:r>
          </w:p>
        </w:tc>
        <w:tc>
          <w:tcPr>
            <w:tcW w:w="6520" w:type="dxa"/>
            <w:tcBorders>
              <w:right w:val="single" w:sz="8" w:space="0" w:color="auto"/>
            </w:tcBorders>
            <w:shd w:val="clear" w:color="auto" w:fill="auto"/>
            <w:vAlign w:val="bottom"/>
          </w:tcPr>
          <w:p w:rsidR="00CC622E" w:rsidRDefault="009142DB">
            <w:pPr>
              <w:spacing w:line="313" w:lineRule="exact"/>
              <w:ind w:left="100"/>
              <w:rPr>
                <w:szCs w:val="26"/>
              </w:rPr>
            </w:pPr>
            <w:r>
              <w:rPr>
                <w:szCs w:val="26"/>
              </w:rPr>
              <w:t>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Tiền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Đã truy</w:t>
            </w:r>
            <w:r>
              <w:rPr>
                <w:szCs w:val="26"/>
                <w:lang w:val="vi-VN"/>
              </w:rPr>
              <w:t xml:space="preserve"> c</w:t>
            </w:r>
            <w:r>
              <w:rPr>
                <w:szCs w:val="26"/>
              </w:rPr>
              <w:t>ập vào 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Hậu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đã xóa thông tin khỏi hệ thống</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vMerge w:val="restart"/>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Mô tả chung</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Cho phép người dùng xóa thông tin được lưu trữ trong</w:t>
            </w:r>
          </w:p>
        </w:tc>
      </w:tr>
      <w:tr w:rsidR="00CC622E">
        <w:trPr>
          <w:trHeight w:val="299"/>
        </w:trPr>
        <w:tc>
          <w:tcPr>
            <w:tcW w:w="2560" w:type="dxa"/>
            <w:vMerge/>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val="restart"/>
            <w:tcBorders>
              <w:right w:val="single" w:sz="8" w:space="0" w:color="auto"/>
            </w:tcBorders>
            <w:shd w:val="clear" w:color="auto" w:fill="auto"/>
            <w:vAlign w:val="bottom"/>
          </w:tcPr>
          <w:p w:rsidR="00CC622E" w:rsidRDefault="009142DB">
            <w:pPr>
              <w:spacing w:line="0" w:lineRule="atLeast"/>
              <w:ind w:left="100"/>
              <w:rPr>
                <w:szCs w:val="26"/>
              </w:rPr>
            </w:pPr>
            <w:r>
              <w:rPr>
                <w:szCs w:val="26"/>
              </w:rPr>
              <w:t>hệ thống</w:t>
            </w:r>
          </w:p>
        </w:tc>
      </w:tr>
      <w:tr w:rsidR="00CC622E">
        <w:trPr>
          <w:trHeight w:val="242"/>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tcBorders>
              <w:right w:val="single" w:sz="8" w:space="0" w:color="auto"/>
            </w:tcBorders>
            <w:shd w:val="clear" w:color="auto" w:fill="auto"/>
            <w:vAlign w:val="bottom"/>
          </w:tcPr>
          <w:p w:rsidR="00CC622E" w:rsidRDefault="00CC622E">
            <w:pPr>
              <w:spacing w:line="0" w:lineRule="atLeast"/>
              <w:rPr>
                <w:szCs w:val="26"/>
              </w:rPr>
            </w:pP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B1: Người dùng chọn thông tin cần xóa</w:t>
            </w:r>
          </w:p>
        </w:tc>
      </w:tr>
      <w:tr w:rsidR="00CC622E">
        <w:trPr>
          <w:trHeight w:val="485"/>
        </w:trPr>
        <w:tc>
          <w:tcPr>
            <w:tcW w:w="2560" w:type="dxa"/>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Dòng sự kiện chính</w:t>
            </w: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B2: Người dùng chọn xóa</w:t>
            </w:r>
          </w:p>
        </w:tc>
      </w:tr>
      <w:tr w:rsidR="00CC622E">
        <w:trPr>
          <w:trHeight w:val="482"/>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right w:val="single" w:sz="8" w:space="0" w:color="auto"/>
            </w:tcBorders>
            <w:shd w:val="clear" w:color="auto" w:fill="auto"/>
            <w:vAlign w:val="bottom"/>
          </w:tcPr>
          <w:p w:rsidR="00CC622E" w:rsidRDefault="009142DB">
            <w:pPr>
              <w:spacing w:line="0" w:lineRule="atLeast"/>
              <w:ind w:left="100"/>
              <w:rPr>
                <w:szCs w:val="26"/>
              </w:rPr>
            </w:pPr>
            <w:r>
              <w:rPr>
                <w:szCs w:val="26"/>
              </w:rPr>
              <w:t>B3: Người dùng xác nhận muốn xóa</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Dòng sự kiện phụ</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thông tin không xóa được</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bl>
    <w:p w:rsidR="00CC622E" w:rsidRDefault="00CC622E">
      <w:pPr>
        <w:rPr>
          <w:szCs w:val="26"/>
          <w:lang w:val="vi-VN"/>
        </w:rPr>
      </w:pPr>
    </w:p>
    <w:p w:rsidR="00CC622E" w:rsidRDefault="00CC622E">
      <w:pPr>
        <w:rPr>
          <w:szCs w:val="26"/>
          <w:lang w:val="vi-VN"/>
        </w:rPr>
      </w:pPr>
    </w:p>
    <w:p w:rsidR="00CC622E" w:rsidRDefault="009142DB">
      <w:pPr>
        <w:rPr>
          <w:szCs w:val="26"/>
          <w:lang w:val="vi-VN"/>
        </w:rPr>
      </w:pPr>
      <w:r>
        <w:rPr>
          <w:szCs w:val="26"/>
          <w:lang w:val="vi-VN"/>
        </w:rPr>
        <w:t>Usecase Tìm kiếm:</w:t>
      </w:r>
    </w:p>
    <w:p w:rsidR="00CC622E" w:rsidRDefault="00CC622E">
      <w:pPr>
        <w:rPr>
          <w:szCs w:val="26"/>
          <w:lang w:val="vi-VN"/>
        </w:rPr>
      </w:pPr>
    </w:p>
    <w:tbl>
      <w:tblPr>
        <w:tblW w:w="0" w:type="auto"/>
        <w:tblInd w:w="260" w:type="dxa"/>
        <w:tblLayout w:type="fixed"/>
        <w:tblCellMar>
          <w:left w:w="0" w:type="dxa"/>
          <w:right w:w="0" w:type="dxa"/>
        </w:tblCellMar>
        <w:tblLook w:val="04A0" w:firstRow="1" w:lastRow="0" w:firstColumn="1" w:lastColumn="0" w:noHBand="0" w:noVBand="1"/>
      </w:tblPr>
      <w:tblGrid>
        <w:gridCol w:w="2560"/>
        <w:gridCol w:w="6520"/>
      </w:tblGrid>
      <w:tr w:rsidR="00CC622E">
        <w:trPr>
          <w:trHeight w:val="312"/>
        </w:trPr>
        <w:tc>
          <w:tcPr>
            <w:tcW w:w="2560" w:type="dxa"/>
            <w:tcBorders>
              <w:left w:val="single" w:sz="8" w:space="0" w:color="auto"/>
              <w:right w:val="single" w:sz="8" w:space="0" w:color="auto"/>
            </w:tcBorders>
            <w:shd w:val="clear" w:color="auto" w:fill="auto"/>
            <w:vAlign w:val="bottom"/>
          </w:tcPr>
          <w:p w:rsidR="00CC622E" w:rsidRDefault="009142DB">
            <w:pPr>
              <w:spacing w:line="312" w:lineRule="exact"/>
              <w:ind w:left="120"/>
              <w:rPr>
                <w:szCs w:val="26"/>
              </w:rPr>
            </w:pPr>
            <w:r>
              <w:rPr>
                <w:szCs w:val="26"/>
              </w:rPr>
              <w:t>Tên UseCase</w:t>
            </w:r>
          </w:p>
        </w:tc>
        <w:tc>
          <w:tcPr>
            <w:tcW w:w="6520" w:type="dxa"/>
            <w:tcBorders>
              <w:right w:val="single" w:sz="8" w:space="0" w:color="auto"/>
            </w:tcBorders>
            <w:shd w:val="clear" w:color="auto" w:fill="auto"/>
            <w:vAlign w:val="bottom"/>
          </w:tcPr>
          <w:p w:rsidR="00CC622E" w:rsidRDefault="009142DB">
            <w:pPr>
              <w:spacing w:line="312" w:lineRule="exact"/>
              <w:ind w:left="100"/>
              <w:rPr>
                <w:szCs w:val="26"/>
              </w:rPr>
            </w:pPr>
            <w:r>
              <w:rPr>
                <w:szCs w:val="26"/>
              </w:rPr>
              <w:t>Tìm thông tin</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Actor chính</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Quản lý</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4"/>
        </w:trPr>
        <w:tc>
          <w:tcPr>
            <w:tcW w:w="2560" w:type="dxa"/>
            <w:tcBorders>
              <w:left w:val="single" w:sz="8" w:space="0" w:color="auto"/>
              <w:right w:val="single" w:sz="8" w:space="0" w:color="auto"/>
            </w:tcBorders>
            <w:shd w:val="clear" w:color="auto" w:fill="auto"/>
            <w:vAlign w:val="bottom"/>
          </w:tcPr>
          <w:p w:rsidR="00CC622E" w:rsidRDefault="009142DB">
            <w:pPr>
              <w:spacing w:line="313" w:lineRule="exact"/>
              <w:ind w:left="120"/>
              <w:rPr>
                <w:szCs w:val="26"/>
              </w:rPr>
            </w:pPr>
            <w:r>
              <w:rPr>
                <w:szCs w:val="26"/>
              </w:rPr>
              <w:t>Actor phụ</w:t>
            </w:r>
          </w:p>
        </w:tc>
        <w:tc>
          <w:tcPr>
            <w:tcW w:w="6520" w:type="dxa"/>
            <w:tcBorders>
              <w:right w:val="single" w:sz="8" w:space="0" w:color="auto"/>
            </w:tcBorders>
            <w:shd w:val="clear" w:color="auto" w:fill="auto"/>
            <w:vAlign w:val="bottom"/>
          </w:tcPr>
          <w:p w:rsidR="00CC622E" w:rsidRDefault="009142DB">
            <w:pPr>
              <w:spacing w:line="313" w:lineRule="exact"/>
              <w:ind w:left="100"/>
              <w:rPr>
                <w:szCs w:val="26"/>
              </w:rPr>
            </w:pPr>
            <w:r>
              <w:rPr>
                <w:szCs w:val="26"/>
              </w:rPr>
              <w:t>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Tiền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Đã truy</w:t>
            </w:r>
            <w:r>
              <w:rPr>
                <w:szCs w:val="26"/>
                <w:lang w:val="vi-VN"/>
              </w:rPr>
              <w:t xml:space="preserve"> c</w:t>
            </w:r>
            <w:r>
              <w:rPr>
                <w:szCs w:val="26"/>
              </w:rPr>
              <w:t>ập vào hệ thống</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Hậu điều kiện</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Hiển thị thông tin đã tìm được</w:t>
            </w:r>
          </w:p>
        </w:tc>
      </w:tr>
      <w:tr w:rsidR="00CC622E">
        <w:trPr>
          <w:trHeight w:val="163"/>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vMerge w:val="restart"/>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Mô tả chung</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Cho phép người dùng tìm kiếm các thông tin được lưu</w:t>
            </w:r>
          </w:p>
        </w:tc>
      </w:tr>
      <w:tr w:rsidR="00CC622E">
        <w:trPr>
          <w:trHeight w:val="299"/>
        </w:trPr>
        <w:tc>
          <w:tcPr>
            <w:tcW w:w="2560" w:type="dxa"/>
            <w:vMerge/>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val="restart"/>
            <w:tcBorders>
              <w:right w:val="single" w:sz="8" w:space="0" w:color="auto"/>
            </w:tcBorders>
            <w:shd w:val="clear" w:color="auto" w:fill="auto"/>
            <w:vAlign w:val="bottom"/>
          </w:tcPr>
          <w:p w:rsidR="00CC622E" w:rsidRDefault="009142DB">
            <w:pPr>
              <w:spacing w:line="0" w:lineRule="atLeast"/>
              <w:ind w:left="100"/>
              <w:rPr>
                <w:szCs w:val="26"/>
              </w:rPr>
            </w:pPr>
            <w:r>
              <w:rPr>
                <w:szCs w:val="26"/>
              </w:rPr>
              <w:t>trong hệ thống</w:t>
            </w:r>
          </w:p>
        </w:tc>
      </w:tr>
      <w:tr w:rsidR="00CC622E">
        <w:trPr>
          <w:trHeight w:val="242"/>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tcBorders>
              <w:right w:val="single" w:sz="8" w:space="0" w:color="auto"/>
            </w:tcBorders>
            <w:shd w:val="clear" w:color="auto" w:fill="auto"/>
            <w:vAlign w:val="bottom"/>
          </w:tcPr>
          <w:p w:rsidR="00CC622E" w:rsidRDefault="00CC622E">
            <w:pPr>
              <w:spacing w:line="0" w:lineRule="atLeast"/>
              <w:rPr>
                <w:szCs w:val="26"/>
              </w:rPr>
            </w:pP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vMerge w:val="restart"/>
            <w:tcBorders>
              <w:left w:val="single" w:sz="8" w:space="0" w:color="auto"/>
              <w:right w:val="single" w:sz="8" w:space="0" w:color="auto"/>
            </w:tcBorders>
            <w:shd w:val="clear" w:color="auto" w:fill="auto"/>
            <w:vAlign w:val="bottom"/>
          </w:tcPr>
          <w:p w:rsidR="00CC622E" w:rsidRDefault="009142DB">
            <w:pPr>
              <w:spacing w:line="0" w:lineRule="atLeast"/>
              <w:ind w:left="120"/>
              <w:rPr>
                <w:szCs w:val="26"/>
              </w:rPr>
            </w:pPr>
            <w:r>
              <w:rPr>
                <w:szCs w:val="26"/>
              </w:rPr>
              <w:t>Dòng sự kiện chính</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B1: Người dùng nhập thông tin vào ô tìm kiếm</w:t>
            </w:r>
          </w:p>
        </w:tc>
      </w:tr>
      <w:tr w:rsidR="00CC622E">
        <w:trPr>
          <w:trHeight w:val="299"/>
        </w:trPr>
        <w:tc>
          <w:tcPr>
            <w:tcW w:w="2560" w:type="dxa"/>
            <w:vMerge/>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val="restart"/>
            <w:tcBorders>
              <w:right w:val="single" w:sz="8" w:space="0" w:color="auto"/>
            </w:tcBorders>
            <w:shd w:val="clear" w:color="auto" w:fill="auto"/>
            <w:vAlign w:val="bottom"/>
          </w:tcPr>
          <w:p w:rsidR="00CC622E" w:rsidRDefault="009142DB">
            <w:pPr>
              <w:spacing w:line="0" w:lineRule="atLeast"/>
              <w:ind w:left="100"/>
              <w:rPr>
                <w:szCs w:val="26"/>
              </w:rPr>
            </w:pPr>
            <w:r>
              <w:rPr>
                <w:szCs w:val="26"/>
              </w:rPr>
              <w:t>B2: Người dùng chọn tìm kiếm</w:t>
            </w:r>
          </w:p>
        </w:tc>
      </w:tr>
      <w:tr w:rsidR="00CC622E">
        <w:trPr>
          <w:trHeight w:val="242"/>
        </w:trPr>
        <w:tc>
          <w:tcPr>
            <w:tcW w:w="2560" w:type="dxa"/>
            <w:tcBorders>
              <w:left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vMerge/>
            <w:tcBorders>
              <w:right w:val="single" w:sz="8" w:space="0" w:color="auto"/>
            </w:tcBorders>
            <w:shd w:val="clear" w:color="auto" w:fill="auto"/>
            <w:vAlign w:val="bottom"/>
          </w:tcPr>
          <w:p w:rsidR="00CC622E" w:rsidRDefault="00CC622E">
            <w:pPr>
              <w:spacing w:line="0" w:lineRule="atLeast"/>
              <w:rPr>
                <w:szCs w:val="26"/>
              </w:rPr>
            </w:pP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r w:rsidR="00CC622E">
        <w:trPr>
          <w:trHeight w:val="311"/>
        </w:trPr>
        <w:tc>
          <w:tcPr>
            <w:tcW w:w="2560" w:type="dxa"/>
            <w:tcBorders>
              <w:left w:val="single" w:sz="8" w:space="0" w:color="auto"/>
              <w:right w:val="single" w:sz="8" w:space="0" w:color="auto"/>
            </w:tcBorders>
            <w:shd w:val="clear" w:color="auto" w:fill="auto"/>
            <w:vAlign w:val="bottom"/>
          </w:tcPr>
          <w:p w:rsidR="00CC622E" w:rsidRDefault="009142DB">
            <w:pPr>
              <w:spacing w:line="310" w:lineRule="exact"/>
              <w:ind w:left="120"/>
              <w:rPr>
                <w:szCs w:val="26"/>
              </w:rPr>
            </w:pPr>
            <w:r>
              <w:rPr>
                <w:szCs w:val="26"/>
              </w:rPr>
              <w:t>Dòng sự kiện phụ</w:t>
            </w:r>
          </w:p>
        </w:tc>
        <w:tc>
          <w:tcPr>
            <w:tcW w:w="6520" w:type="dxa"/>
            <w:tcBorders>
              <w:right w:val="single" w:sz="8" w:space="0" w:color="auto"/>
            </w:tcBorders>
            <w:shd w:val="clear" w:color="auto" w:fill="auto"/>
            <w:vAlign w:val="bottom"/>
          </w:tcPr>
          <w:p w:rsidR="00CC622E" w:rsidRDefault="009142DB">
            <w:pPr>
              <w:spacing w:line="310" w:lineRule="exact"/>
              <w:ind w:left="100"/>
              <w:rPr>
                <w:szCs w:val="26"/>
              </w:rPr>
            </w:pPr>
            <w:r>
              <w:rPr>
                <w:szCs w:val="26"/>
              </w:rPr>
              <w:t>Thông báo thông tin không tồn tại</w:t>
            </w:r>
          </w:p>
        </w:tc>
      </w:tr>
      <w:tr w:rsidR="00CC622E">
        <w:trPr>
          <w:trHeight w:val="161"/>
        </w:trPr>
        <w:tc>
          <w:tcPr>
            <w:tcW w:w="2560" w:type="dxa"/>
            <w:tcBorders>
              <w:left w:val="single" w:sz="8" w:space="0" w:color="auto"/>
              <w:bottom w:val="single" w:sz="8" w:space="0" w:color="auto"/>
              <w:right w:val="single" w:sz="8" w:space="0" w:color="auto"/>
            </w:tcBorders>
            <w:shd w:val="clear" w:color="auto" w:fill="auto"/>
            <w:vAlign w:val="bottom"/>
          </w:tcPr>
          <w:p w:rsidR="00CC622E" w:rsidRDefault="00CC622E">
            <w:pPr>
              <w:spacing w:line="0" w:lineRule="atLeast"/>
              <w:rPr>
                <w:szCs w:val="26"/>
              </w:rPr>
            </w:pPr>
          </w:p>
        </w:tc>
        <w:tc>
          <w:tcPr>
            <w:tcW w:w="6520" w:type="dxa"/>
            <w:tcBorders>
              <w:bottom w:val="single" w:sz="8" w:space="0" w:color="auto"/>
              <w:right w:val="single" w:sz="8" w:space="0" w:color="auto"/>
            </w:tcBorders>
            <w:shd w:val="clear" w:color="auto" w:fill="auto"/>
            <w:vAlign w:val="bottom"/>
          </w:tcPr>
          <w:p w:rsidR="00CC622E" w:rsidRDefault="00CC622E">
            <w:pPr>
              <w:spacing w:line="0" w:lineRule="atLeast"/>
              <w:rPr>
                <w:szCs w:val="26"/>
              </w:rPr>
            </w:pPr>
          </w:p>
        </w:tc>
      </w:tr>
    </w:tbl>
    <w:p w:rsidR="00CC622E" w:rsidRDefault="00CC622E">
      <w:pPr>
        <w:spacing w:line="200" w:lineRule="exact"/>
        <w:rPr>
          <w:szCs w:val="26"/>
        </w:rPr>
      </w:pPr>
    </w:p>
    <w:p w:rsidR="00CC622E" w:rsidRDefault="00CC622E">
      <w:pPr>
        <w:rPr>
          <w:szCs w:val="26"/>
          <w:lang w:val="vi-VN"/>
        </w:rPr>
      </w:pPr>
    </w:p>
    <w:p w:rsidR="00CC622E" w:rsidRDefault="009142DB">
      <w:pPr>
        <w:pStyle w:val="Heading2"/>
        <w:jc w:val="left"/>
        <w:rPr>
          <w:rFonts w:eastAsiaTheme="majorEastAsia"/>
          <w:b w:val="0"/>
          <w:sz w:val="26"/>
          <w:szCs w:val="26"/>
          <w:lang w:val="vi-VN"/>
        </w:rPr>
      </w:pPr>
      <w:bookmarkStart w:id="37" w:name="_Toc8455"/>
      <w:r>
        <w:rPr>
          <w:rFonts w:eastAsiaTheme="majorEastAsia"/>
          <w:b w:val="0"/>
          <w:sz w:val="26"/>
          <w:szCs w:val="26"/>
          <w:lang w:val="vi-VN"/>
        </w:rPr>
        <w:t>II. Biểu đồ tuần tự</w:t>
      </w:r>
      <w:bookmarkEnd w:id="37"/>
    </w:p>
    <w:p w:rsidR="00CC622E" w:rsidRDefault="009142DB">
      <w:pPr>
        <w:pStyle w:val="Heading3"/>
        <w:rPr>
          <w:rFonts w:ascii="Times New Roman" w:hAnsi="Times New Roman" w:cs="Times New Roman"/>
          <w:sz w:val="26"/>
          <w:szCs w:val="26"/>
          <w:lang w:val="vi-VN"/>
        </w:rPr>
      </w:pPr>
      <w:bookmarkStart w:id="38" w:name="_Toc4892"/>
      <w:r>
        <w:rPr>
          <w:rFonts w:ascii="Times New Roman" w:hAnsi="Times New Roman" w:cs="Times New Roman"/>
          <w:sz w:val="26"/>
          <w:szCs w:val="26"/>
          <w:lang w:val="vi-VN"/>
        </w:rPr>
        <w:t>1. Biểu đồ tuần tự xem thông tin:</w:t>
      </w:r>
      <w:bookmarkEnd w:id="38"/>
    </w:p>
    <w:p w:rsidR="00CC622E" w:rsidRDefault="009142DB">
      <w:pPr>
        <w:rPr>
          <w:rFonts w:eastAsiaTheme="majorEastAsia"/>
          <w:szCs w:val="26"/>
          <w:lang w:val="vi-VN"/>
        </w:rPr>
      </w:pPr>
      <w:r>
        <w:rPr>
          <w:noProof/>
          <w:szCs w:val="26"/>
        </w:rPr>
        <w:drawing>
          <wp:anchor distT="0" distB="0" distL="114300" distR="114300" simplePos="0" relativeHeight="251662336" behindDoc="1" locked="0" layoutInCell="1" allowOverlap="1">
            <wp:simplePos x="0" y="0"/>
            <wp:positionH relativeFrom="column">
              <wp:posOffset>57150</wp:posOffset>
            </wp:positionH>
            <wp:positionV relativeFrom="paragraph">
              <wp:posOffset>70485</wp:posOffset>
            </wp:positionV>
            <wp:extent cx="5760085" cy="17018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1701800"/>
                    </a:xfrm>
                    <a:prstGeom prst="rect">
                      <a:avLst/>
                    </a:prstGeom>
                    <a:noFill/>
                  </pic:spPr>
                </pic:pic>
              </a:graphicData>
            </a:graphic>
          </wp:anchor>
        </w:drawing>
      </w:r>
    </w:p>
    <w:p w:rsidR="00CC622E" w:rsidRDefault="00CC622E">
      <w:pPr>
        <w:spacing w:after="120" w:line="312" w:lineRule="auto"/>
        <w:rPr>
          <w:rFonts w:eastAsiaTheme="majorEastAsia"/>
          <w:b/>
          <w:szCs w:val="26"/>
          <w:lang w:val="vi-VN"/>
        </w:rPr>
      </w:pPr>
    </w:p>
    <w:p w:rsidR="00CC622E" w:rsidRDefault="009142DB">
      <w:pPr>
        <w:spacing w:after="120" w:line="312" w:lineRule="auto"/>
        <w:rPr>
          <w:b/>
          <w:szCs w:val="26"/>
          <w:lang w:val="vi-VN"/>
        </w:rPr>
      </w:pPr>
      <w:r>
        <w:rPr>
          <w:b/>
          <w:szCs w:val="26"/>
          <w:lang w:val="vi-VN"/>
        </w:rPr>
        <w:br w:type="page"/>
      </w:r>
    </w:p>
    <w:p w:rsidR="00CC622E" w:rsidRDefault="009142DB">
      <w:pPr>
        <w:pStyle w:val="Heading3"/>
        <w:rPr>
          <w:rFonts w:ascii="Times New Roman" w:hAnsi="Times New Roman" w:cs="Times New Roman"/>
          <w:b/>
          <w:sz w:val="26"/>
          <w:szCs w:val="26"/>
          <w:lang w:val="vi-VN"/>
        </w:rPr>
      </w:pPr>
      <w:bookmarkStart w:id="39" w:name="_Toc11746"/>
      <w:r>
        <w:rPr>
          <w:rFonts w:ascii="Times New Roman" w:hAnsi="Times New Roman" w:cs="Times New Roman"/>
          <w:b/>
          <w:sz w:val="26"/>
          <w:szCs w:val="26"/>
          <w:lang w:val="vi-VN"/>
        </w:rPr>
        <w:lastRenderedPageBreak/>
        <w:t>2. biểu đồ tuần tự thêm thông tin món</w:t>
      </w:r>
      <w:bookmarkEnd w:id="39"/>
    </w:p>
    <w:p w:rsidR="00CC622E" w:rsidRDefault="009142DB">
      <w:pPr>
        <w:spacing w:after="120" w:line="312" w:lineRule="auto"/>
        <w:rPr>
          <w:rFonts w:eastAsiaTheme="majorEastAsia"/>
          <w:b/>
          <w:szCs w:val="26"/>
          <w:lang w:val="vi-VN"/>
        </w:rPr>
      </w:pPr>
      <w:r>
        <w:rPr>
          <w:rFonts w:eastAsiaTheme="majorEastAsia"/>
          <w:b/>
          <w:noProof/>
          <w:szCs w:val="26"/>
        </w:rPr>
        <w:drawing>
          <wp:anchor distT="0" distB="0" distL="114300" distR="114300" simplePos="0" relativeHeight="251663360" behindDoc="1" locked="0" layoutInCell="1" allowOverlap="1">
            <wp:simplePos x="0" y="0"/>
            <wp:positionH relativeFrom="column">
              <wp:posOffset>61595</wp:posOffset>
            </wp:positionH>
            <wp:positionV relativeFrom="paragraph">
              <wp:posOffset>-635</wp:posOffset>
            </wp:positionV>
            <wp:extent cx="5116195" cy="2213610"/>
            <wp:effectExtent l="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16195" cy="2213610"/>
                    </a:xfrm>
                    <a:prstGeom prst="rect">
                      <a:avLst/>
                    </a:prstGeom>
                    <a:noFill/>
                  </pic:spPr>
                </pic:pic>
              </a:graphicData>
            </a:graphic>
          </wp:anchor>
        </w:drawing>
      </w:r>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9142DB">
      <w:pPr>
        <w:pStyle w:val="Heading3"/>
        <w:rPr>
          <w:rFonts w:ascii="Times New Roman" w:hAnsi="Times New Roman" w:cs="Times New Roman"/>
          <w:b/>
          <w:sz w:val="26"/>
          <w:szCs w:val="26"/>
          <w:lang w:val="vi-VN"/>
        </w:rPr>
      </w:pPr>
      <w:bookmarkStart w:id="40" w:name="_Toc18863"/>
      <w:r>
        <w:rPr>
          <w:rFonts w:ascii="Times New Roman" w:hAnsi="Times New Roman" w:cs="Times New Roman"/>
          <w:b/>
          <w:noProof/>
          <w:sz w:val="26"/>
          <w:szCs w:val="26"/>
        </w:rPr>
        <w:drawing>
          <wp:anchor distT="0" distB="0" distL="114300" distR="114300" simplePos="0" relativeHeight="251664384" behindDoc="1" locked="0" layoutInCell="1" allowOverlap="1">
            <wp:simplePos x="0" y="0"/>
            <wp:positionH relativeFrom="column">
              <wp:posOffset>-1270</wp:posOffset>
            </wp:positionH>
            <wp:positionV relativeFrom="paragraph">
              <wp:posOffset>383540</wp:posOffset>
            </wp:positionV>
            <wp:extent cx="5760085" cy="16814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1681480"/>
                    </a:xfrm>
                    <a:prstGeom prst="rect">
                      <a:avLst/>
                    </a:prstGeom>
                    <a:noFill/>
                  </pic:spPr>
                </pic:pic>
              </a:graphicData>
            </a:graphic>
          </wp:anchor>
        </w:drawing>
      </w:r>
      <w:r>
        <w:rPr>
          <w:rFonts w:ascii="Times New Roman" w:hAnsi="Times New Roman" w:cs="Times New Roman"/>
          <w:b/>
          <w:sz w:val="26"/>
          <w:szCs w:val="26"/>
          <w:lang w:val="vi-VN"/>
        </w:rPr>
        <w:t>3.  biểu đồ tuần tự xóa thông tin món:</w:t>
      </w:r>
      <w:bookmarkEnd w:id="40"/>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CC622E">
      <w:pPr>
        <w:spacing w:after="120" w:line="312" w:lineRule="auto"/>
        <w:rPr>
          <w:rFonts w:eastAsiaTheme="majorEastAsia"/>
          <w:b/>
          <w:szCs w:val="26"/>
          <w:lang w:val="vi-VN"/>
        </w:rPr>
      </w:pPr>
    </w:p>
    <w:p w:rsidR="00CC622E" w:rsidRDefault="009142DB">
      <w:pPr>
        <w:pStyle w:val="Heading3"/>
        <w:rPr>
          <w:rFonts w:ascii="Times New Roman" w:hAnsi="Times New Roman" w:cs="Times New Roman"/>
          <w:b/>
          <w:sz w:val="26"/>
          <w:szCs w:val="26"/>
          <w:lang w:val="vi-VN"/>
        </w:rPr>
      </w:pPr>
      <w:bookmarkStart w:id="41" w:name="_Toc13404"/>
      <w:r>
        <w:rPr>
          <w:rFonts w:ascii="Times New Roman" w:hAnsi="Times New Roman" w:cs="Times New Roman"/>
          <w:b/>
          <w:sz w:val="26"/>
          <w:szCs w:val="26"/>
          <w:lang w:val="vi-VN"/>
        </w:rPr>
        <w:t>4. biểu đồ tuần tự sửa thông tin món:</w:t>
      </w:r>
      <w:bookmarkEnd w:id="41"/>
    </w:p>
    <w:p w:rsidR="00CC622E" w:rsidRDefault="00991678">
      <w:pPr>
        <w:spacing w:after="120" w:line="312" w:lineRule="auto"/>
        <w:rPr>
          <w:b/>
          <w:szCs w:val="26"/>
          <w:lang w:val="vi-VN"/>
        </w:rPr>
      </w:pPr>
      <w:r>
        <w:rPr>
          <w:noProof/>
          <w:szCs w:val="26"/>
        </w:rPr>
        <w:drawing>
          <wp:anchor distT="0" distB="0" distL="114300" distR="114300" simplePos="0" relativeHeight="251666432" behindDoc="1" locked="0" layoutInCell="1" allowOverlap="1" wp14:anchorId="6114CA2A" wp14:editId="759C9568">
            <wp:simplePos x="0" y="0"/>
            <wp:positionH relativeFrom="column">
              <wp:posOffset>-40005</wp:posOffset>
            </wp:positionH>
            <wp:positionV relativeFrom="paragraph">
              <wp:posOffset>265430</wp:posOffset>
            </wp:positionV>
            <wp:extent cx="5760085" cy="25514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085" cy="2551430"/>
                    </a:xfrm>
                    <a:prstGeom prst="rect">
                      <a:avLst/>
                    </a:prstGeom>
                    <a:noFill/>
                  </pic:spPr>
                </pic:pic>
              </a:graphicData>
            </a:graphic>
          </wp:anchor>
        </w:drawing>
      </w:r>
      <w:r w:rsidR="009142DB">
        <w:rPr>
          <w:b/>
          <w:noProof/>
          <w:szCs w:val="26"/>
        </w:rPr>
        <w:drawing>
          <wp:anchor distT="0" distB="0" distL="114300" distR="114300" simplePos="0" relativeHeight="251665408" behindDoc="1" locked="0" layoutInCell="1" allowOverlap="1">
            <wp:simplePos x="0" y="0"/>
            <wp:positionH relativeFrom="column">
              <wp:posOffset>1080135</wp:posOffset>
            </wp:positionH>
            <wp:positionV relativeFrom="paragraph">
              <wp:posOffset>6760210</wp:posOffset>
            </wp:positionV>
            <wp:extent cx="5760085" cy="25514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085" cy="2551430"/>
                    </a:xfrm>
                    <a:prstGeom prst="rect">
                      <a:avLst/>
                    </a:prstGeom>
                    <a:noFill/>
                  </pic:spPr>
                </pic:pic>
              </a:graphicData>
            </a:graphic>
          </wp:anchor>
        </w:drawing>
      </w:r>
      <w:r w:rsidR="009142DB">
        <w:rPr>
          <w:b/>
          <w:szCs w:val="26"/>
          <w:lang w:val="vi-VN"/>
        </w:rPr>
        <w:br w:type="page"/>
      </w:r>
    </w:p>
    <w:p w:rsidR="00CC622E" w:rsidRDefault="009142DB">
      <w:pPr>
        <w:pStyle w:val="Heading3"/>
        <w:rPr>
          <w:rFonts w:ascii="Times New Roman" w:hAnsi="Times New Roman" w:cs="Times New Roman"/>
          <w:b/>
          <w:sz w:val="26"/>
          <w:szCs w:val="26"/>
          <w:lang w:val="vi-VN"/>
        </w:rPr>
      </w:pPr>
      <w:bookmarkStart w:id="42" w:name="_Toc29378"/>
      <w:r>
        <w:rPr>
          <w:rFonts w:ascii="Times New Roman" w:hAnsi="Times New Roman" w:cs="Times New Roman"/>
          <w:b/>
          <w:noProof/>
          <w:sz w:val="26"/>
          <w:szCs w:val="26"/>
        </w:rPr>
        <w:lastRenderedPageBreak/>
        <w:drawing>
          <wp:anchor distT="0" distB="0" distL="114300" distR="114300" simplePos="0" relativeHeight="251667456" behindDoc="1" locked="0" layoutInCell="1" allowOverlap="1">
            <wp:simplePos x="0" y="0"/>
            <wp:positionH relativeFrom="column">
              <wp:posOffset>-128270</wp:posOffset>
            </wp:positionH>
            <wp:positionV relativeFrom="paragraph">
              <wp:posOffset>307975</wp:posOffset>
            </wp:positionV>
            <wp:extent cx="5760085" cy="25031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085" cy="2503170"/>
                    </a:xfrm>
                    <a:prstGeom prst="rect">
                      <a:avLst/>
                    </a:prstGeom>
                    <a:noFill/>
                  </pic:spPr>
                </pic:pic>
              </a:graphicData>
            </a:graphic>
          </wp:anchor>
        </w:drawing>
      </w:r>
      <w:r>
        <w:rPr>
          <w:rFonts w:ascii="Times New Roman" w:hAnsi="Times New Roman" w:cs="Times New Roman"/>
          <w:b/>
          <w:sz w:val="26"/>
          <w:szCs w:val="26"/>
          <w:lang w:val="vi-VN"/>
        </w:rPr>
        <w:t>5. Biểu đồ tuần tự tìm kiếm:</w:t>
      </w:r>
      <w:bookmarkEnd w:id="42"/>
    </w:p>
    <w:p w:rsidR="00CC622E" w:rsidRDefault="00CC622E">
      <w:pPr>
        <w:spacing w:after="120" w:line="312" w:lineRule="auto"/>
        <w:rPr>
          <w:rFonts w:eastAsiaTheme="majorEastAsia"/>
          <w:b/>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CC622E">
      <w:pPr>
        <w:spacing w:after="120" w:line="312" w:lineRule="auto"/>
        <w:rPr>
          <w:b/>
          <w:szCs w:val="26"/>
          <w:lang w:val="vi-VN"/>
        </w:rPr>
      </w:pPr>
    </w:p>
    <w:p w:rsidR="00CC622E" w:rsidRDefault="009142DB">
      <w:pPr>
        <w:pStyle w:val="Heading3"/>
        <w:rPr>
          <w:rFonts w:ascii="Times New Roman" w:hAnsi="Times New Roman" w:cs="Times New Roman"/>
          <w:b/>
          <w:sz w:val="26"/>
          <w:szCs w:val="26"/>
          <w:lang w:val="vi-VN"/>
        </w:rPr>
      </w:pPr>
      <w:bookmarkStart w:id="43" w:name="_Toc21050"/>
      <w:r>
        <w:rPr>
          <w:rFonts w:ascii="Times New Roman" w:hAnsi="Times New Roman" w:cs="Times New Roman"/>
          <w:b/>
          <w:sz w:val="26"/>
          <w:szCs w:val="26"/>
          <w:lang w:val="vi-VN"/>
        </w:rPr>
        <w:t>6. Biểu đồ tuần tự đặt món:</w:t>
      </w:r>
      <w:bookmarkEnd w:id="43"/>
    </w:p>
    <w:p w:rsidR="00CC622E" w:rsidRDefault="009142DB">
      <w:pPr>
        <w:spacing w:after="120" w:line="312" w:lineRule="auto"/>
        <w:rPr>
          <w:b/>
          <w:szCs w:val="26"/>
          <w:lang w:val="vi-VN"/>
        </w:rPr>
      </w:pPr>
      <w:r>
        <w:rPr>
          <w:b/>
          <w:noProof/>
          <w:szCs w:val="26"/>
        </w:rPr>
        <w:drawing>
          <wp:inline distT="0" distB="0" distL="0" distR="0">
            <wp:extent cx="5760720" cy="397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1925"/>
                    </a:xfrm>
                    <a:prstGeom prst="rect">
                      <a:avLst/>
                    </a:prstGeom>
                  </pic:spPr>
                </pic:pic>
              </a:graphicData>
            </a:graphic>
          </wp:inline>
        </w:drawing>
      </w:r>
      <w:r>
        <w:rPr>
          <w:b/>
          <w:szCs w:val="26"/>
          <w:lang w:val="vi-VN"/>
        </w:rPr>
        <w:br w:type="page"/>
      </w:r>
    </w:p>
    <w:p w:rsidR="00CC622E" w:rsidRDefault="009142DB">
      <w:pPr>
        <w:pStyle w:val="Heading1"/>
        <w:jc w:val="center"/>
        <w:rPr>
          <w:rFonts w:ascii="Times New Roman" w:hAnsi="Times New Roman" w:cs="Times New Roman"/>
          <w:b/>
          <w:sz w:val="26"/>
          <w:szCs w:val="26"/>
          <w:lang w:val="vi-VN"/>
        </w:rPr>
      </w:pPr>
      <w:bookmarkStart w:id="44" w:name="_Toc25094"/>
      <w:r>
        <w:rPr>
          <w:rFonts w:ascii="Times New Roman" w:hAnsi="Times New Roman" w:cs="Times New Roman"/>
          <w:b/>
          <w:color w:val="auto"/>
          <w:sz w:val="26"/>
          <w:szCs w:val="26"/>
          <w:lang w:val="vi-VN"/>
        </w:rPr>
        <w:lastRenderedPageBreak/>
        <w:t>CHƯƠNG III: THIẾT KẾ CƠ SỞ DỬ LIỆU</w:t>
      </w:r>
      <w:bookmarkEnd w:id="44"/>
    </w:p>
    <w:p w:rsidR="00CC622E" w:rsidRDefault="009142DB">
      <w:pPr>
        <w:pStyle w:val="Heading2"/>
        <w:jc w:val="left"/>
        <w:rPr>
          <w:b w:val="0"/>
          <w:sz w:val="26"/>
          <w:szCs w:val="26"/>
          <w:lang w:val="vi-VN"/>
        </w:rPr>
      </w:pPr>
      <w:bookmarkStart w:id="45" w:name="_Toc28025"/>
      <w:r>
        <w:rPr>
          <w:b w:val="0"/>
          <w:sz w:val="26"/>
          <w:szCs w:val="26"/>
          <w:lang w:val="vi-VN"/>
        </w:rPr>
        <w:t>I.Xây dựng cơ sở dử liệu.</w:t>
      </w:r>
      <w:bookmarkEnd w:id="45"/>
    </w:p>
    <w:p w:rsidR="00CC622E" w:rsidRDefault="009142DB">
      <w:pPr>
        <w:pStyle w:val="Heading3"/>
        <w:rPr>
          <w:rFonts w:ascii="Times New Roman" w:hAnsi="Times New Roman" w:cs="Times New Roman"/>
          <w:b/>
          <w:sz w:val="26"/>
          <w:szCs w:val="26"/>
          <w:lang w:val="vi-VN"/>
        </w:rPr>
      </w:pPr>
      <w:r>
        <w:rPr>
          <w:rFonts w:ascii="Times New Roman" w:hAnsi="Times New Roman" w:cs="Times New Roman"/>
          <w:sz w:val="26"/>
          <w:szCs w:val="26"/>
          <w:lang w:val="vi-VN"/>
        </w:rPr>
        <w:tab/>
      </w:r>
      <w:bookmarkStart w:id="46" w:name="_Toc2633"/>
      <w:r>
        <w:rPr>
          <w:rFonts w:ascii="Times New Roman" w:hAnsi="Times New Roman" w:cs="Times New Roman"/>
          <w:b/>
          <w:color w:val="auto"/>
          <w:sz w:val="26"/>
          <w:szCs w:val="26"/>
          <w:lang w:val="vi-VN"/>
        </w:rPr>
        <w:t>1. Danh sách dử liệu sơ cấp:</w:t>
      </w:r>
      <w:bookmarkEnd w:id="46"/>
    </w:p>
    <w:p w:rsidR="00CC622E" w:rsidRDefault="009142DB">
      <w:pPr>
        <w:rPr>
          <w:szCs w:val="26"/>
          <w:lang w:val="vi-VN"/>
        </w:rPr>
      </w:pPr>
      <w:r>
        <w:rPr>
          <w:noProof/>
          <w:szCs w:val="26"/>
        </w:rPr>
        <w:drawing>
          <wp:inline distT="0" distB="0" distL="0" distR="0">
            <wp:extent cx="3895725"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96269" cy="1752845"/>
                    </a:xfrm>
                    <a:prstGeom prst="rect">
                      <a:avLst/>
                    </a:prstGeom>
                  </pic:spPr>
                </pic:pic>
              </a:graphicData>
            </a:graphic>
          </wp:inline>
        </w:drawing>
      </w:r>
    </w:p>
    <w:p w:rsidR="00CC622E" w:rsidRDefault="009142DB">
      <w:pPr>
        <w:pStyle w:val="Heading3"/>
        <w:rPr>
          <w:rFonts w:ascii="Times New Roman" w:hAnsi="Times New Roman" w:cs="Times New Roman"/>
          <w:b/>
          <w:sz w:val="26"/>
          <w:szCs w:val="26"/>
          <w:lang w:val="vi-VN"/>
        </w:rPr>
      </w:pPr>
      <w:r>
        <w:rPr>
          <w:rFonts w:ascii="Times New Roman" w:hAnsi="Times New Roman" w:cs="Times New Roman"/>
          <w:sz w:val="26"/>
          <w:szCs w:val="26"/>
          <w:lang w:val="vi-VN"/>
        </w:rPr>
        <w:tab/>
      </w:r>
      <w:bookmarkStart w:id="47" w:name="_Toc26449"/>
      <w:r>
        <w:rPr>
          <w:rFonts w:ascii="Times New Roman" w:hAnsi="Times New Roman" w:cs="Times New Roman"/>
          <w:b/>
          <w:color w:val="auto"/>
          <w:sz w:val="26"/>
          <w:szCs w:val="26"/>
          <w:lang w:val="vi-VN"/>
        </w:rPr>
        <w:t>2. Danh sách từ điển dử liệu:</w:t>
      </w:r>
      <w:bookmarkEnd w:id="47"/>
    </w:p>
    <w:p w:rsidR="00CC622E" w:rsidRDefault="009142DB">
      <w:pPr>
        <w:spacing w:after="120" w:line="312" w:lineRule="auto"/>
        <w:rPr>
          <w:szCs w:val="26"/>
          <w:lang w:val="vi-VN"/>
        </w:rPr>
      </w:pPr>
      <w:r>
        <w:rPr>
          <w:noProof/>
          <w:szCs w:val="26"/>
        </w:rPr>
        <w:drawing>
          <wp:inline distT="0" distB="0" distL="0" distR="0">
            <wp:extent cx="4124325" cy="287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24901" cy="2876952"/>
                    </a:xfrm>
                    <a:prstGeom prst="rect">
                      <a:avLst/>
                    </a:prstGeom>
                  </pic:spPr>
                </pic:pic>
              </a:graphicData>
            </a:graphic>
          </wp:inline>
        </w:drawing>
      </w:r>
    </w:p>
    <w:p w:rsidR="00CC622E" w:rsidRDefault="009142DB">
      <w:pPr>
        <w:pStyle w:val="Heading2"/>
        <w:jc w:val="left"/>
        <w:rPr>
          <w:b w:val="0"/>
          <w:sz w:val="26"/>
          <w:szCs w:val="26"/>
          <w:lang w:val="vi-VN"/>
        </w:rPr>
      </w:pPr>
      <w:bookmarkStart w:id="48" w:name="_Toc8957"/>
      <w:r>
        <w:rPr>
          <w:b w:val="0"/>
          <w:sz w:val="26"/>
          <w:szCs w:val="26"/>
          <w:lang w:val="vi-VN"/>
        </w:rPr>
        <w:t>II. Thiết kế cơ sở dử liệu:</w:t>
      </w:r>
      <w:bookmarkEnd w:id="48"/>
    </w:p>
    <w:p w:rsidR="00CC622E" w:rsidRDefault="009142DB">
      <w:pPr>
        <w:spacing w:after="120" w:line="312" w:lineRule="auto"/>
        <w:rPr>
          <w:b/>
          <w:szCs w:val="26"/>
          <w:lang w:val="vi-VN"/>
        </w:rPr>
      </w:pPr>
      <w:r>
        <w:rPr>
          <w:b/>
          <w:szCs w:val="26"/>
          <w:lang w:val="vi-VN"/>
        </w:rPr>
        <w:t>Bảng: TblMonnon</w:t>
      </w:r>
    </w:p>
    <w:p w:rsidR="00CC622E" w:rsidRDefault="009142DB">
      <w:pPr>
        <w:spacing w:after="120" w:line="312" w:lineRule="auto"/>
        <w:rPr>
          <w:szCs w:val="26"/>
          <w:lang w:val="vi-VN"/>
        </w:rPr>
      </w:pPr>
      <w:r>
        <w:rPr>
          <w:noProof/>
          <w:szCs w:val="26"/>
        </w:rPr>
        <w:drawing>
          <wp:inline distT="0" distB="0" distL="0" distR="0">
            <wp:extent cx="4200525" cy="1162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01112" cy="1162212"/>
                    </a:xfrm>
                    <a:prstGeom prst="rect">
                      <a:avLst/>
                    </a:prstGeom>
                  </pic:spPr>
                </pic:pic>
              </a:graphicData>
            </a:graphic>
          </wp:inline>
        </w:drawing>
      </w:r>
    </w:p>
    <w:p w:rsidR="00CC622E" w:rsidRDefault="00CC622E">
      <w:pPr>
        <w:spacing w:after="120" w:line="312" w:lineRule="auto"/>
        <w:rPr>
          <w:szCs w:val="26"/>
          <w:lang w:val="vi-VN"/>
        </w:rPr>
      </w:pPr>
    </w:p>
    <w:p w:rsidR="00CC622E" w:rsidRDefault="00CC622E">
      <w:pPr>
        <w:rPr>
          <w:szCs w:val="26"/>
          <w:lang w:val="vi-VN"/>
        </w:rPr>
      </w:pPr>
    </w:p>
    <w:p w:rsidR="00CC622E" w:rsidRDefault="00CC622E">
      <w:pPr>
        <w:rPr>
          <w:szCs w:val="26"/>
          <w:lang w:val="vi-VN"/>
        </w:rPr>
      </w:pPr>
    </w:p>
    <w:p w:rsidR="00CC622E" w:rsidRDefault="00CC622E">
      <w:pPr>
        <w:rPr>
          <w:szCs w:val="26"/>
          <w:lang w:val="vi-VN"/>
        </w:rPr>
      </w:pPr>
    </w:p>
    <w:p w:rsidR="00CC622E" w:rsidRDefault="00CC622E">
      <w:pPr>
        <w:rPr>
          <w:szCs w:val="26"/>
          <w:lang w:val="vi-VN"/>
        </w:rPr>
      </w:pPr>
    </w:p>
    <w:p w:rsidR="00CC622E" w:rsidRDefault="00CC622E">
      <w:pPr>
        <w:rPr>
          <w:szCs w:val="26"/>
          <w:lang w:val="vi-VN"/>
        </w:rPr>
      </w:pPr>
    </w:p>
    <w:p w:rsidR="00CC622E" w:rsidRDefault="009142DB">
      <w:pPr>
        <w:spacing w:after="120" w:line="312" w:lineRule="auto"/>
        <w:rPr>
          <w:szCs w:val="26"/>
          <w:lang w:val="vi-VN"/>
        </w:rPr>
      </w:pPr>
      <w:r>
        <w:rPr>
          <w:szCs w:val="26"/>
          <w:lang w:val="vi-VN"/>
        </w:rPr>
        <w:t>Bảng:TblHoaDon</w:t>
      </w:r>
    </w:p>
    <w:p w:rsidR="00CC622E" w:rsidRDefault="009142DB">
      <w:pPr>
        <w:spacing w:after="120" w:line="312" w:lineRule="auto"/>
        <w:rPr>
          <w:szCs w:val="26"/>
          <w:lang w:val="vi-VN"/>
        </w:rPr>
      </w:pPr>
      <w:r>
        <w:rPr>
          <w:noProof/>
          <w:szCs w:val="26"/>
        </w:rPr>
        <w:lastRenderedPageBreak/>
        <w:drawing>
          <wp:inline distT="0" distB="0" distL="0" distR="0">
            <wp:extent cx="4219575"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20164" cy="771633"/>
                    </a:xfrm>
                    <a:prstGeom prst="rect">
                      <a:avLst/>
                    </a:prstGeom>
                  </pic:spPr>
                </pic:pic>
              </a:graphicData>
            </a:graphic>
          </wp:inline>
        </w:drawing>
      </w:r>
    </w:p>
    <w:p w:rsidR="00CC622E" w:rsidRDefault="009142DB">
      <w:pPr>
        <w:spacing w:after="120" w:line="312" w:lineRule="auto"/>
        <w:rPr>
          <w:szCs w:val="26"/>
          <w:lang w:val="vi-VN"/>
        </w:rPr>
      </w:pPr>
      <w:r>
        <w:rPr>
          <w:szCs w:val="26"/>
          <w:lang w:val="vi-VN"/>
        </w:rPr>
        <w:t>Bảng:TblCTHoaDon</w:t>
      </w:r>
    </w:p>
    <w:p w:rsidR="00CC622E" w:rsidRDefault="009142DB">
      <w:pPr>
        <w:spacing w:after="120" w:line="312" w:lineRule="auto"/>
        <w:rPr>
          <w:szCs w:val="26"/>
          <w:lang w:val="vi-VN"/>
        </w:rPr>
      </w:pPr>
      <w:r>
        <w:rPr>
          <w:noProof/>
          <w:szCs w:val="26"/>
        </w:rPr>
        <w:drawing>
          <wp:inline distT="0" distB="0" distL="0" distR="0">
            <wp:extent cx="42195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0164" cy="781159"/>
                    </a:xfrm>
                    <a:prstGeom prst="rect">
                      <a:avLst/>
                    </a:prstGeom>
                  </pic:spPr>
                </pic:pic>
              </a:graphicData>
            </a:graphic>
          </wp:inline>
        </w:drawing>
      </w:r>
    </w:p>
    <w:p w:rsidR="00CC622E" w:rsidRDefault="009142DB">
      <w:pPr>
        <w:spacing w:after="120" w:line="312" w:lineRule="auto"/>
        <w:rPr>
          <w:szCs w:val="26"/>
          <w:lang w:val="vi-VN"/>
        </w:rPr>
      </w:pPr>
      <w:r>
        <w:rPr>
          <w:szCs w:val="26"/>
          <w:lang w:val="vi-VN"/>
        </w:rPr>
        <w:t>BảngTblKhachHang</w:t>
      </w:r>
    </w:p>
    <w:p w:rsidR="00CC622E" w:rsidRDefault="009142DB">
      <w:pPr>
        <w:spacing w:after="120" w:line="312" w:lineRule="auto"/>
        <w:rPr>
          <w:szCs w:val="26"/>
          <w:lang w:val="vi-VN"/>
        </w:rPr>
      </w:pPr>
      <w:r>
        <w:rPr>
          <w:noProof/>
          <w:szCs w:val="26"/>
        </w:rPr>
        <w:drawing>
          <wp:inline distT="0" distB="0" distL="0" distR="0">
            <wp:extent cx="4229100"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29691" cy="1352739"/>
                    </a:xfrm>
                    <a:prstGeom prst="rect">
                      <a:avLst/>
                    </a:prstGeom>
                  </pic:spPr>
                </pic:pic>
              </a:graphicData>
            </a:graphic>
          </wp:inline>
        </w:drawing>
      </w:r>
    </w:p>
    <w:p w:rsidR="00CC622E" w:rsidRDefault="009142DB">
      <w:pPr>
        <w:spacing w:after="120" w:line="312" w:lineRule="auto"/>
        <w:rPr>
          <w:szCs w:val="26"/>
          <w:lang w:val="vi-VN"/>
        </w:rPr>
      </w:pPr>
      <w:r>
        <w:rPr>
          <w:szCs w:val="26"/>
          <w:lang w:val="vi-VN"/>
        </w:rPr>
        <w:t>Ghi chú:</w:t>
      </w:r>
    </w:p>
    <w:p w:rsidR="00CC622E" w:rsidRDefault="009142DB">
      <w:pPr>
        <w:spacing w:after="120" w:line="312" w:lineRule="auto"/>
        <w:rPr>
          <w:szCs w:val="26"/>
          <w:lang w:val="vi-VN"/>
        </w:rPr>
      </w:pPr>
      <w:r>
        <w:rPr>
          <w:szCs w:val="26"/>
          <w:lang w:val="vi-VN"/>
        </w:rPr>
        <w:tab/>
        <w:t>PF là khóa chính.</w:t>
      </w:r>
    </w:p>
    <w:p w:rsidR="00CC622E" w:rsidRDefault="009142DB">
      <w:pPr>
        <w:spacing w:after="120" w:line="312" w:lineRule="auto"/>
        <w:rPr>
          <w:szCs w:val="26"/>
          <w:lang w:val="vi-VN"/>
        </w:rPr>
      </w:pPr>
      <w:r>
        <w:rPr>
          <w:szCs w:val="26"/>
          <w:lang w:val="vi-VN"/>
        </w:rPr>
        <w:tab/>
        <w:t>FK là khóa ngoại.</w:t>
      </w:r>
    </w:p>
    <w:p w:rsidR="00024ABE" w:rsidRPr="00024ABE" w:rsidRDefault="00024ABE">
      <w:pPr>
        <w:spacing w:after="120" w:line="312" w:lineRule="auto"/>
        <w:rPr>
          <w:szCs w:val="26"/>
        </w:rPr>
      </w:pPr>
      <w:r>
        <w:rPr>
          <w:szCs w:val="26"/>
        </w:rPr>
        <w:t>Dữ liêu:</w:t>
      </w:r>
    </w:p>
    <w:p w:rsidR="00354470" w:rsidRPr="00354470" w:rsidRDefault="00431346">
      <w:pPr>
        <w:spacing w:after="120" w:line="312" w:lineRule="auto"/>
        <w:rPr>
          <w:szCs w:val="26"/>
        </w:rPr>
      </w:pPr>
      <w:r>
        <w:rPr>
          <w:noProof/>
        </w:rPr>
        <w:drawing>
          <wp:inline distT="0" distB="0" distL="0" distR="0" wp14:anchorId="18864A1B" wp14:editId="4AC11B29">
            <wp:extent cx="5760720"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rsidR="00CC622E" w:rsidRDefault="009142DB">
      <w:pPr>
        <w:spacing w:after="120" w:line="312" w:lineRule="auto"/>
        <w:rPr>
          <w:szCs w:val="26"/>
          <w:lang w:val="vi-VN"/>
        </w:rPr>
      </w:pPr>
      <w:r>
        <w:rPr>
          <w:szCs w:val="26"/>
          <w:lang w:val="vi-VN"/>
        </w:rPr>
        <w:br w:type="page"/>
      </w:r>
    </w:p>
    <w:p w:rsidR="00CC622E" w:rsidRDefault="009142DB">
      <w:pPr>
        <w:pStyle w:val="Heading1"/>
        <w:jc w:val="center"/>
        <w:rPr>
          <w:rFonts w:ascii="Times New Roman" w:hAnsi="Times New Roman" w:cs="Times New Roman"/>
          <w:b/>
          <w:color w:val="auto"/>
          <w:sz w:val="26"/>
          <w:szCs w:val="26"/>
          <w:lang w:val="vi-VN"/>
        </w:rPr>
      </w:pPr>
      <w:bookmarkStart w:id="49" w:name="_Toc28703"/>
      <w:r>
        <w:rPr>
          <w:rFonts w:ascii="Times New Roman" w:hAnsi="Times New Roman" w:cs="Times New Roman"/>
          <w:b/>
          <w:color w:val="auto"/>
          <w:sz w:val="26"/>
          <w:szCs w:val="26"/>
          <w:lang w:val="vi-VN"/>
        </w:rPr>
        <w:lastRenderedPageBreak/>
        <w:t>CHƯƠNG IV: CÀI ĐẶT CHƯƠNG TRÌNH</w:t>
      </w:r>
      <w:bookmarkEnd w:id="49"/>
    </w:p>
    <w:p w:rsidR="00CC622E" w:rsidRDefault="009142DB">
      <w:pPr>
        <w:numPr>
          <w:ilvl w:val="0"/>
          <w:numId w:val="9"/>
        </w:numPr>
        <w:rPr>
          <w:b/>
          <w:szCs w:val="26"/>
        </w:rPr>
      </w:pPr>
      <w:r>
        <w:rPr>
          <w:b/>
          <w:szCs w:val="26"/>
        </w:rPr>
        <w:t>Giao Diện các màng hình:</w:t>
      </w:r>
    </w:p>
    <w:p w:rsidR="00CC622E" w:rsidRDefault="009142DB">
      <w:pPr>
        <w:numPr>
          <w:ilvl w:val="1"/>
          <w:numId w:val="9"/>
        </w:numPr>
        <w:outlineLvl w:val="2"/>
        <w:rPr>
          <w:b/>
          <w:szCs w:val="26"/>
        </w:rPr>
      </w:pPr>
      <w:r>
        <w:rPr>
          <w:b/>
          <w:szCs w:val="26"/>
        </w:rPr>
        <w:t xml:space="preserve"> </w:t>
      </w:r>
      <w:bookmarkStart w:id="50" w:name="_Toc24312"/>
      <w:r>
        <w:rPr>
          <w:b/>
          <w:szCs w:val="26"/>
        </w:rPr>
        <w:t>Giao diện đăng nhập:</w:t>
      </w:r>
      <w:bookmarkEnd w:id="50"/>
    </w:p>
    <w:p w:rsidR="00CC622E" w:rsidRDefault="009142DB">
      <w:pPr>
        <w:outlineLvl w:val="2"/>
        <w:rPr>
          <w:rFonts w:ascii="SimSun" w:eastAsia="SimSun" w:hAnsi="SimSun" w:cs="SimSun"/>
          <w:sz w:val="24"/>
          <w:szCs w:val="24"/>
        </w:rPr>
      </w:pPr>
      <w:bookmarkStart w:id="51" w:name="_Toc19361"/>
      <w:r>
        <w:rPr>
          <w:rFonts w:ascii="SimSun" w:eastAsia="SimSun" w:hAnsi="SimSun" w:cs="SimSun"/>
          <w:noProof/>
          <w:sz w:val="24"/>
          <w:szCs w:val="24"/>
        </w:rPr>
        <w:drawing>
          <wp:inline distT="0" distB="0" distL="114300" distR="114300">
            <wp:extent cx="5688965" cy="6975475"/>
            <wp:effectExtent l="0" t="0" r="10795" b="444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7"/>
                    <a:stretch>
                      <a:fillRect/>
                    </a:stretch>
                  </pic:blipFill>
                  <pic:spPr>
                    <a:xfrm>
                      <a:off x="0" y="0"/>
                      <a:ext cx="5688965" cy="6975475"/>
                    </a:xfrm>
                    <a:prstGeom prst="rect">
                      <a:avLst/>
                    </a:prstGeom>
                    <a:noFill/>
                    <a:ln w="9525">
                      <a:noFill/>
                    </a:ln>
                  </pic:spPr>
                </pic:pic>
              </a:graphicData>
            </a:graphic>
          </wp:inline>
        </w:drawing>
      </w:r>
      <w:bookmarkEnd w:id="51"/>
    </w:p>
    <w:p w:rsidR="00CC622E" w:rsidRDefault="009142DB">
      <w:pPr>
        <w:outlineLvl w:val="2"/>
        <w:rPr>
          <w:rFonts w:ascii="SimSun" w:eastAsia="SimSun" w:hAnsi="SimSun" w:cs="SimSun"/>
          <w:sz w:val="24"/>
          <w:szCs w:val="24"/>
        </w:rPr>
      </w:pPr>
      <w:bookmarkStart w:id="52" w:name="_Toc26166"/>
      <w:r>
        <w:rPr>
          <w:rFonts w:ascii="SimSun" w:eastAsia="SimSun" w:hAnsi="SimSun" w:cs="SimSun"/>
          <w:noProof/>
          <w:sz w:val="24"/>
          <w:szCs w:val="24"/>
        </w:rPr>
        <w:lastRenderedPageBreak/>
        <w:drawing>
          <wp:inline distT="0" distB="0" distL="114300" distR="114300">
            <wp:extent cx="5261610" cy="4011295"/>
            <wp:effectExtent l="0" t="0" r="11430" b="1206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8"/>
                    <a:stretch>
                      <a:fillRect/>
                    </a:stretch>
                  </pic:blipFill>
                  <pic:spPr>
                    <a:xfrm>
                      <a:off x="0" y="0"/>
                      <a:ext cx="5261610" cy="4011295"/>
                    </a:xfrm>
                    <a:prstGeom prst="rect">
                      <a:avLst/>
                    </a:prstGeom>
                    <a:noFill/>
                    <a:ln w="9525">
                      <a:noFill/>
                    </a:ln>
                  </pic:spPr>
                </pic:pic>
              </a:graphicData>
            </a:graphic>
          </wp:inline>
        </w:drawing>
      </w:r>
      <w:bookmarkEnd w:id="52"/>
    </w:p>
    <w:p w:rsidR="00CC622E" w:rsidRDefault="00CC622E">
      <w:pPr>
        <w:outlineLvl w:val="2"/>
        <w:rPr>
          <w:rFonts w:ascii="SimSun" w:eastAsia="SimSun" w:hAnsi="SimSun" w:cs="SimSun"/>
          <w:sz w:val="24"/>
          <w:szCs w:val="24"/>
        </w:rPr>
      </w:pPr>
    </w:p>
    <w:p w:rsidR="00CC622E" w:rsidRPr="00354470" w:rsidRDefault="00354470" w:rsidP="00354470">
      <w:pPr>
        <w:jc w:val="center"/>
        <w:outlineLvl w:val="2"/>
        <w:rPr>
          <w:rFonts w:eastAsia="SimSun"/>
          <w:i/>
          <w:sz w:val="24"/>
          <w:szCs w:val="24"/>
        </w:rPr>
      </w:pPr>
      <w:bookmarkStart w:id="53" w:name="_Toc4153"/>
      <w:r w:rsidRPr="00354470">
        <w:rPr>
          <w:rFonts w:eastAsia="SimSun"/>
          <w:i/>
          <w:szCs w:val="26"/>
        </w:rPr>
        <w:t>Hình:  Đ</w:t>
      </w:r>
      <w:r w:rsidR="009142DB" w:rsidRPr="00354470">
        <w:rPr>
          <w:rFonts w:eastAsia="SimSun"/>
          <w:i/>
          <w:szCs w:val="26"/>
        </w:rPr>
        <w:t>ăng nhập vào hệ thống</w:t>
      </w:r>
      <w:bookmarkEnd w:id="53"/>
    </w:p>
    <w:p w:rsidR="00CC622E" w:rsidRDefault="00CC622E">
      <w:pPr>
        <w:rPr>
          <w:b/>
          <w:szCs w:val="26"/>
        </w:rPr>
      </w:pPr>
    </w:p>
    <w:p w:rsidR="00CC622E" w:rsidRDefault="009142DB">
      <w:pPr>
        <w:rPr>
          <w:b/>
          <w:szCs w:val="26"/>
        </w:rPr>
      </w:pPr>
      <w:r>
        <w:rPr>
          <w:b/>
          <w:szCs w:val="26"/>
        </w:rPr>
        <w:br w:type="page"/>
      </w:r>
    </w:p>
    <w:p w:rsidR="00CC622E" w:rsidRDefault="009142DB">
      <w:pPr>
        <w:ind w:firstLine="720"/>
        <w:jc w:val="both"/>
        <w:outlineLvl w:val="2"/>
        <w:rPr>
          <w:b/>
          <w:szCs w:val="26"/>
        </w:rPr>
      </w:pPr>
      <w:bookmarkStart w:id="54" w:name="_Toc4768"/>
      <w:r>
        <w:rPr>
          <w:b/>
          <w:szCs w:val="26"/>
        </w:rPr>
        <w:lastRenderedPageBreak/>
        <w:t>1.2. Giao diện trang chủ:</w:t>
      </w:r>
      <w:bookmarkEnd w:id="54"/>
    </w:p>
    <w:p w:rsidR="00CC622E" w:rsidRDefault="009142DB">
      <w:pPr>
        <w:ind w:firstLine="720"/>
        <w:jc w:val="both"/>
        <w:outlineLvl w:val="2"/>
        <w:rPr>
          <w:rFonts w:ascii="SimSun" w:eastAsia="SimSun" w:hAnsi="SimSun" w:cs="SimSun"/>
          <w:sz w:val="24"/>
          <w:szCs w:val="24"/>
        </w:rPr>
      </w:pPr>
      <w:bookmarkStart w:id="55" w:name="_Toc262"/>
      <w:r>
        <w:rPr>
          <w:rFonts w:ascii="SimSun" w:eastAsia="SimSun" w:hAnsi="SimSun" w:cs="SimSun"/>
          <w:noProof/>
          <w:sz w:val="24"/>
          <w:szCs w:val="24"/>
        </w:rPr>
        <w:drawing>
          <wp:inline distT="0" distB="0" distL="114300" distR="114300">
            <wp:extent cx="5207000" cy="8255635"/>
            <wp:effectExtent l="0" t="0" r="5080" b="4445"/>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29"/>
                    <a:stretch>
                      <a:fillRect/>
                    </a:stretch>
                  </pic:blipFill>
                  <pic:spPr>
                    <a:xfrm>
                      <a:off x="0" y="0"/>
                      <a:ext cx="5207000" cy="8255635"/>
                    </a:xfrm>
                    <a:prstGeom prst="rect">
                      <a:avLst/>
                    </a:prstGeom>
                    <a:noFill/>
                    <a:ln w="9525">
                      <a:noFill/>
                    </a:ln>
                  </pic:spPr>
                </pic:pic>
              </a:graphicData>
            </a:graphic>
          </wp:inline>
        </w:drawing>
      </w:r>
      <w:bookmarkEnd w:id="55"/>
    </w:p>
    <w:p w:rsidR="00CC622E" w:rsidRDefault="00CC622E">
      <w:pPr>
        <w:ind w:firstLine="720"/>
        <w:jc w:val="both"/>
        <w:outlineLvl w:val="2"/>
        <w:rPr>
          <w:rFonts w:ascii="SimSun" w:eastAsia="SimSun" w:hAnsi="SimSun" w:cs="SimSun"/>
          <w:sz w:val="24"/>
          <w:szCs w:val="24"/>
        </w:rPr>
      </w:pPr>
    </w:p>
    <w:p w:rsidR="00CC622E" w:rsidRDefault="009142DB">
      <w:pPr>
        <w:ind w:firstLine="720"/>
        <w:jc w:val="both"/>
        <w:outlineLvl w:val="2"/>
        <w:rPr>
          <w:rFonts w:ascii="SimSun" w:eastAsia="SimSun" w:hAnsi="SimSun" w:cs="SimSun"/>
          <w:sz w:val="24"/>
          <w:szCs w:val="24"/>
        </w:rPr>
      </w:pPr>
      <w:bookmarkStart w:id="56" w:name="_Toc12334"/>
      <w:r>
        <w:rPr>
          <w:rFonts w:ascii="SimSun" w:eastAsia="SimSun" w:hAnsi="SimSun" w:cs="SimSun"/>
          <w:noProof/>
          <w:sz w:val="24"/>
          <w:szCs w:val="24"/>
        </w:rPr>
        <w:lastRenderedPageBreak/>
        <w:drawing>
          <wp:inline distT="0" distB="0" distL="114300" distR="114300">
            <wp:extent cx="4754880" cy="8503285"/>
            <wp:effectExtent l="0" t="0" r="0" b="635"/>
            <wp:docPr id="2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56"/>
                    <pic:cNvPicPr>
                      <a:picLocks noChangeAspect="1"/>
                    </pic:cNvPicPr>
                  </pic:nvPicPr>
                  <pic:blipFill>
                    <a:blip r:embed="rId30"/>
                    <a:stretch>
                      <a:fillRect/>
                    </a:stretch>
                  </pic:blipFill>
                  <pic:spPr>
                    <a:xfrm>
                      <a:off x="0" y="0"/>
                      <a:ext cx="4754880" cy="8503285"/>
                    </a:xfrm>
                    <a:prstGeom prst="rect">
                      <a:avLst/>
                    </a:prstGeom>
                    <a:noFill/>
                    <a:ln w="9525">
                      <a:noFill/>
                    </a:ln>
                  </pic:spPr>
                </pic:pic>
              </a:graphicData>
            </a:graphic>
          </wp:inline>
        </w:drawing>
      </w:r>
      <w:bookmarkEnd w:id="56"/>
    </w:p>
    <w:p w:rsidR="00CC622E" w:rsidRDefault="009142DB">
      <w:pPr>
        <w:spacing w:after="120" w:line="312" w:lineRule="auto"/>
        <w:rPr>
          <w:rFonts w:ascii="SimSun" w:eastAsia="SimSun" w:hAnsi="SimSun" w:cs="SimSun"/>
          <w:sz w:val="24"/>
          <w:szCs w:val="24"/>
        </w:rPr>
      </w:pPr>
      <w:r>
        <w:rPr>
          <w:b/>
          <w:szCs w:val="26"/>
          <w:lang w:val="vi-VN"/>
        </w:rPr>
        <w:br w:type="page"/>
      </w:r>
      <w:r>
        <w:rPr>
          <w:rFonts w:ascii="SimSun" w:eastAsia="SimSun" w:hAnsi="SimSun" w:cs="SimSun"/>
          <w:noProof/>
          <w:sz w:val="24"/>
          <w:szCs w:val="24"/>
        </w:rPr>
        <w:lastRenderedPageBreak/>
        <w:drawing>
          <wp:inline distT="0" distB="0" distL="114300" distR="114300">
            <wp:extent cx="6038850" cy="6748145"/>
            <wp:effectExtent l="0" t="0" r="11430" b="3175"/>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31"/>
                    <a:stretch>
                      <a:fillRect/>
                    </a:stretch>
                  </pic:blipFill>
                  <pic:spPr>
                    <a:xfrm>
                      <a:off x="0" y="0"/>
                      <a:ext cx="6038850" cy="6748145"/>
                    </a:xfrm>
                    <a:prstGeom prst="rect">
                      <a:avLst/>
                    </a:prstGeom>
                    <a:noFill/>
                    <a:ln w="9525">
                      <a:noFill/>
                    </a:ln>
                  </pic:spPr>
                </pic:pic>
              </a:graphicData>
            </a:graphic>
          </wp:inline>
        </w:drawing>
      </w:r>
    </w:p>
    <w:p w:rsidR="00CC622E" w:rsidRPr="00354470" w:rsidRDefault="00354470" w:rsidP="00354470">
      <w:pPr>
        <w:spacing w:after="120" w:line="312" w:lineRule="auto"/>
        <w:jc w:val="center"/>
        <w:rPr>
          <w:rFonts w:eastAsia="SimSun"/>
          <w:i/>
          <w:szCs w:val="26"/>
        </w:rPr>
      </w:pPr>
      <w:r w:rsidRPr="00354470">
        <w:rPr>
          <w:rFonts w:eastAsia="SimSun"/>
          <w:i/>
          <w:szCs w:val="26"/>
        </w:rPr>
        <w:t>Hình: Menu</w:t>
      </w:r>
    </w:p>
    <w:p w:rsidR="00CC622E" w:rsidRDefault="009142DB">
      <w:pPr>
        <w:rPr>
          <w:b/>
          <w:szCs w:val="26"/>
        </w:rPr>
      </w:pPr>
      <w:r>
        <w:rPr>
          <w:b/>
          <w:szCs w:val="26"/>
        </w:rPr>
        <w:br w:type="page"/>
      </w:r>
    </w:p>
    <w:p w:rsidR="00CC622E" w:rsidRDefault="009142DB">
      <w:pPr>
        <w:spacing w:after="120" w:line="312" w:lineRule="auto"/>
        <w:outlineLvl w:val="2"/>
        <w:rPr>
          <w:b/>
          <w:szCs w:val="26"/>
        </w:rPr>
      </w:pPr>
      <w:bookmarkStart w:id="57" w:name="_Toc25116"/>
      <w:r>
        <w:rPr>
          <w:b/>
          <w:szCs w:val="26"/>
        </w:rPr>
        <w:lastRenderedPageBreak/>
        <w:t>1.3. Giao diện Cart food.</w:t>
      </w:r>
      <w:bookmarkEnd w:id="57"/>
    </w:p>
    <w:p w:rsidR="00CC622E" w:rsidRDefault="009142DB">
      <w:pPr>
        <w:spacing w:after="120" w:line="312" w:lineRule="auto"/>
        <w:outlineLvl w:val="2"/>
        <w:rPr>
          <w:rFonts w:ascii="SimSun" w:eastAsia="SimSun" w:hAnsi="SimSun" w:cs="SimSun"/>
          <w:sz w:val="24"/>
          <w:szCs w:val="24"/>
        </w:rPr>
      </w:pPr>
      <w:bookmarkStart w:id="58" w:name="_Toc17106"/>
      <w:r>
        <w:rPr>
          <w:rFonts w:ascii="SimSun" w:eastAsia="SimSun" w:hAnsi="SimSun" w:cs="SimSun"/>
          <w:noProof/>
          <w:sz w:val="24"/>
          <w:szCs w:val="24"/>
        </w:rPr>
        <w:drawing>
          <wp:inline distT="0" distB="0" distL="114300" distR="114300">
            <wp:extent cx="5483860" cy="7539355"/>
            <wp:effectExtent l="0" t="0" r="2540" b="4445"/>
            <wp:docPr id="2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6"/>
                    <pic:cNvPicPr>
                      <a:picLocks noChangeAspect="1"/>
                    </pic:cNvPicPr>
                  </pic:nvPicPr>
                  <pic:blipFill>
                    <a:blip r:embed="rId32"/>
                    <a:stretch>
                      <a:fillRect/>
                    </a:stretch>
                  </pic:blipFill>
                  <pic:spPr>
                    <a:xfrm>
                      <a:off x="0" y="0"/>
                      <a:ext cx="5483860" cy="7539355"/>
                    </a:xfrm>
                    <a:prstGeom prst="rect">
                      <a:avLst/>
                    </a:prstGeom>
                    <a:noFill/>
                    <a:ln w="9525">
                      <a:noFill/>
                    </a:ln>
                  </pic:spPr>
                </pic:pic>
              </a:graphicData>
            </a:graphic>
          </wp:inline>
        </w:drawing>
      </w:r>
      <w:bookmarkEnd w:id="58"/>
    </w:p>
    <w:p w:rsidR="00CC622E" w:rsidRPr="00354470" w:rsidRDefault="00354470" w:rsidP="00354470">
      <w:pPr>
        <w:spacing w:after="120" w:line="312" w:lineRule="auto"/>
        <w:jc w:val="center"/>
        <w:outlineLvl w:val="2"/>
        <w:rPr>
          <w:rFonts w:eastAsia="SimSun"/>
          <w:i/>
          <w:sz w:val="24"/>
          <w:szCs w:val="24"/>
        </w:rPr>
      </w:pPr>
      <w:bookmarkStart w:id="59" w:name="_Toc24352"/>
      <w:r w:rsidRPr="00354470">
        <w:rPr>
          <w:rFonts w:eastAsia="SimSun"/>
          <w:i/>
          <w:sz w:val="24"/>
          <w:szCs w:val="24"/>
        </w:rPr>
        <w:t>Hình:G</w:t>
      </w:r>
      <w:r w:rsidR="009142DB" w:rsidRPr="00354470">
        <w:rPr>
          <w:rFonts w:eastAsia="SimSun"/>
          <w:i/>
          <w:sz w:val="24"/>
          <w:szCs w:val="24"/>
        </w:rPr>
        <w:t>iỏ hàng của người dùng.</w:t>
      </w:r>
      <w:bookmarkEnd w:id="59"/>
    </w:p>
    <w:p w:rsidR="00354470" w:rsidRDefault="00354470" w:rsidP="00354470">
      <w:pPr>
        <w:spacing w:after="120" w:line="312" w:lineRule="auto"/>
        <w:outlineLvl w:val="2"/>
        <w:rPr>
          <w:b/>
          <w:szCs w:val="26"/>
        </w:rPr>
      </w:pPr>
    </w:p>
    <w:p w:rsidR="00354470" w:rsidRDefault="00354470" w:rsidP="00354470">
      <w:pPr>
        <w:spacing w:after="120" w:line="312" w:lineRule="auto"/>
        <w:outlineLvl w:val="2"/>
        <w:rPr>
          <w:b/>
          <w:szCs w:val="26"/>
        </w:rPr>
      </w:pPr>
    </w:p>
    <w:p w:rsidR="00354470" w:rsidRDefault="00354470" w:rsidP="00354470">
      <w:pPr>
        <w:spacing w:after="120" w:line="312" w:lineRule="auto"/>
        <w:outlineLvl w:val="2"/>
        <w:rPr>
          <w:b/>
          <w:szCs w:val="26"/>
        </w:rPr>
      </w:pPr>
      <w:r>
        <w:rPr>
          <w:b/>
          <w:szCs w:val="26"/>
        </w:rPr>
        <w:lastRenderedPageBreak/>
        <w:t>1.4</w:t>
      </w:r>
      <w:r>
        <w:rPr>
          <w:b/>
          <w:szCs w:val="26"/>
        </w:rPr>
        <w:t xml:space="preserve">. Giao diện </w:t>
      </w:r>
      <w:r>
        <w:rPr>
          <w:b/>
          <w:szCs w:val="26"/>
        </w:rPr>
        <w:t>Profile</w:t>
      </w:r>
      <w:r>
        <w:rPr>
          <w:b/>
          <w:szCs w:val="26"/>
        </w:rPr>
        <w:t>.</w:t>
      </w:r>
    </w:p>
    <w:p w:rsidR="00CC622E" w:rsidRDefault="00354470">
      <w:pPr>
        <w:pStyle w:val="Heading1"/>
        <w:jc w:val="both"/>
        <w:rPr>
          <w:rFonts w:ascii="Times New Roman" w:hAnsi="Times New Roman" w:cs="Times New Roman"/>
          <w:b/>
          <w:color w:val="auto"/>
          <w:sz w:val="26"/>
          <w:szCs w:val="26"/>
          <w:lang w:val="vi-VN"/>
        </w:rPr>
      </w:pPr>
      <w:r>
        <w:rPr>
          <w:noProof/>
        </w:rPr>
        <w:drawing>
          <wp:anchor distT="0" distB="0" distL="114300" distR="114300" simplePos="0" relativeHeight="251669504" behindDoc="1" locked="0" layoutInCell="1" allowOverlap="1" wp14:anchorId="27E5D9B5" wp14:editId="37DDB199">
            <wp:simplePos x="0" y="0"/>
            <wp:positionH relativeFrom="column">
              <wp:posOffset>1097915</wp:posOffset>
            </wp:positionH>
            <wp:positionV relativeFrom="paragraph">
              <wp:posOffset>0</wp:posOffset>
            </wp:positionV>
            <wp:extent cx="4126865" cy="5164455"/>
            <wp:effectExtent l="0" t="0" r="6985" b="0"/>
            <wp:wrapTight wrapText="bothSides">
              <wp:wrapPolygon edited="0">
                <wp:start x="0" y="0"/>
                <wp:lineTo x="0" y="21512"/>
                <wp:lineTo x="21537" y="21512"/>
                <wp:lineTo x="2153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26865" cy="5164455"/>
                    </a:xfrm>
                    <a:prstGeom prst="rect">
                      <a:avLst/>
                    </a:prstGeom>
                  </pic:spPr>
                </pic:pic>
              </a:graphicData>
            </a:graphic>
            <wp14:sizeRelH relativeFrom="margin">
              <wp14:pctWidth>0</wp14:pctWidth>
            </wp14:sizeRelH>
            <wp14:sizeRelV relativeFrom="margin">
              <wp14:pctHeight>0</wp14:pctHeight>
            </wp14:sizeRelV>
          </wp:anchor>
        </w:drawing>
      </w:r>
    </w:p>
    <w:p w:rsidR="00CC622E" w:rsidRDefault="009142DB">
      <w:pPr>
        <w:rPr>
          <w:b/>
          <w:szCs w:val="26"/>
          <w:lang w:val="vi-VN"/>
        </w:rPr>
      </w:pPr>
      <w:r>
        <w:rPr>
          <w:b/>
          <w:szCs w:val="26"/>
          <w:lang w:val="vi-VN"/>
        </w:rPr>
        <w:br w:type="page"/>
      </w:r>
    </w:p>
    <w:p w:rsidR="00CC622E" w:rsidRDefault="009142DB">
      <w:pPr>
        <w:numPr>
          <w:ilvl w:val="0"/>
          <w:numId w:val="9"/>
        </w:numPr>
        <w:rPr>
          <w:b/>
          <w:szCs w:val="26"/>
        </w:rPr>
      </w:pPr>
      <w:r>
        <w:rPr>
          <w:b/>
          <w:szCs w:val="26"/>
        </w:rPr>
        <w:lastRenderedPageBreak/>
        <w:t>Cài đặt thư viện:</w:t>
      </w:r>
    </w:p>
    <w:p w:rsidR="00CC622E" w:rsidRDefault="00991678">
      <w:pPr>
        <w:numPr>
          <w:ilvl w:val="1"/>
          <w:numId w:val="9"/>
        </w:numPr>
        <w:outlineLvl w:val="3"/>
        <w:rPr>
          <w:b/>
          <w:szCs w:val="26"/>
        </w:rPr>
      </w:pPr>
      <w:r>
        <w:rPr>
          <w:b/>
          <w:szCs w:val="26"/>
        </w:rPr>
        <w:t>React-native-swiper</w:t>
      </w:r>
    </w:p>
    <w:p w:rsidR="00CC622E" w:rsidRPr="00991678" w:rsidRDefault="009142DB" w:rsidP="00991678">
      <w:pPr>
        <w:pStyle w:val="HTMLPreformatted"/>
        <w:pBdr>
          <w:top w:val="single" w:sz="6" w:space="10" w:color="E2E4E7"/>
          <w:left w:val="single" w:sz="6" w:space="12" w:color="E2E4E7"/>
          <w:bottom w:val="single" w:sz="6" w:space="10" w:color="E2E4E7"/>
          <w:right w:val="single" w:sz="6" w:space="12" w:color="E2E4E7"/>
        </w:pBdr>
        <w:shd w:val="clear" w:color="auto" w:fill="EEEEEE"/>
        <w:spacing w:after="384"/>
        <w:rPr>
          <w:rFonts w:ascii="Consolas" w:hAnsi="Consolas"/>
          <w:color w:val="23282D"/>
          <w:sz w:val="21"/>
          <w:szCs w:val="21"/>
        </w:rPr>
      </w:pPr>
      <w:r>
        <w:rPr>
          <w:rFonts w:ascii="TimesNewRomanPSMT" w:eastAsia="TimesNewRomanPSMT" w:hAnsi="TimesNewRomanPSMT" w:cs="TimesNewRomanPSMT"/>
          <w:color w:val="000000"/>
          <w:sz w:val="28"/>
          <w:szCs w:val="28"/>
          <w:lang w:eastAsia="zh-CN" w:bidi="ar"/>
        </w:rPr>
        <w:t xml:space="preserve">&gt; </w:t>
      </w:r>
      <w:r w:rsidR="00991678">
        <w:rPr>
          <w:rStyle w:val="HTMLCode"/>
          <w:rFonts w:ascii="Consolas" w:hAnsi="Consolas"/>
          <w:color w:val="23282D"/>
        </w:rPr>
        <w:t>npm i --save react-native-swiper@nightly</w:t>
      </w:r>
    </w:p>
    <w:p w:rsidR="00CC622E" w:rsidRDefault="00991678">
      <w:pPr>
        <w:numPr>
          <w:ilvl w:val="1"/>
          <w:numId w:val="9"/>
        </w:numPr>
        <w:outlineLvl w:val="3"/>
        <w:rPr>
          <w:b/>
          <w:szCs w:val="26"/>
          <w:lang w:val="vi-VN"/>
        </w:rPr>
      </w:pPr>
      <w:r>
        <w:rPr>
          <w:b/>
          <w:szCs w:val="26"/>
        </w:rPr>
        <w:t>Tabbar/cài đặt biểu tượng</w:t>
      </w:r>
    </w:p>
    <w:p w:rsidR="00CC622E" w:rsidRPr="00991678" w:rsidRDefault="00991678" w:rsidP="0034494D">
      <w:pPr>
        <w:pStyle w:val="HTMLPreformatted"/>
        <w:pBdr>
          <w:top w:val="single" w:sz="6" w:space="10" w:color="E2E4E7"/>
          <w:left w:val="single" w:sz="6" w:space="12" w:color="E2E4E7"/>
          <w:bottom w:val="single" w:sz="6" w:space="10" w:color="E2E4E7"/>
          <w:right w:val="single" w:sz="6" w:space="12" w:color="E2E4E7"/>
        </w:pBdr>
        <w:shd w:val="clear" w:color="auto" w:fill="EEEEEE"/>
        <w:spacing w:after="384"/>
        <w:rPr>
          <w:rFonts w:ascii="Consolas" w:hAnsi="Consolas"/>
          <w:color w:val="23282D"/>
          <w:sz w:val="21"/>
          <w:szCs w:val="21"/>
        </w:rPr>
      </w:pPr>
      <w:r>
        <w:rPr>
          <w:rStyle w:val="HTMLCode"/>
          <w:rFonts w:ascii="Consolas" w:hAnsi="Consolas"/>
          <w:color w:val="23282D"/>
        </w:rPr>
        <w:t>npm install --save react-native-vector-icons</w:t>
      </w:r>
    </w:p>
    <w:p w:rsidR="00CC622E" w:rsidRDefault="00991678">
      <w:pPr>
        <w:numPr>
          <w:ilvl w:val="1"/>
          <w:numId w:val="9"/>
        </w:numPr>
        <w:outlineLvl w:val="3"/>
        <w:rPr>
          <w:b/>
          <w:szCs w:val="26"/>
        </w:rPr>
      </w:pPr>
      <w:r>
        <w:rPr>
          <w:b/>
          <w:szCs w:val="26"/>
        </w:rPr>
        <w:t>AsyncStorage</w:t>
      </w:r>
      <w:r w:rsidR="009142DB">
        <w:rPr>
          <w:b/>
          <w:szCs w:val="26"/>
        </w:rPr>
        <w:t>:</w:t>
      </w:r>
    </w:p>
    <w:p w:rsidR="00CC622E" w:rsidRPr="00991678" w:rsidRDefault="00991678" w:rsidP="00991678">
      <w:pPr>
        <w:pStyle w:val="HTMLPreformatted"/>
        <w:pBdr>
          <w:top w:val="single" w:sz="6" w:space="10" w:color="E2E4E7"/>
          <w:left w:val="single" w:sz="6" w:space="12" w:color="E2E4E7"/>
          <w:bottom w:val="single" w:sz="6" w:space="10" w:color="E2E4E7"/>
          <w:right w:val="single" w:sz="6" w:space="12" w:color="E2E4E7"/>
        </w:pBdr>
        <w:shd w:val="clear" w:color="auto" w:fill="EEEEEE"/>
        <w:spacing w:after="384"/>
        <w:rPr>
          <w:rFonts w:ascii="Consolas" w:hAnsi="Consolas"/>
          <w:color w:val="23282D"/>
          <w:sz w:val="21"/>
          <w:szCs w:val="21"/>
        </w:rPr>
      </w:pPr>
      <w:r>
        <w:rPr>
          <w:rStyle w:val="HTMLCode"/>
          <w:rFonts w:ascii="Consolas" w:hAnsi="Consolas"/>
          <w:color w:val="23282D"/>
        </w:rPr>
        <w:t>npm install --save @react-native-community/async-storage</w:t>
      </w:r>
    </w:p>
    <w:p w:rsidR="00CC622E" w:rsidRDefault="00991678">
      <w:pPr>
        <w:numPr>
          <w:ilvl w:val="1"/>
          <w:numId w:val="9"/>
        </w:numPr>
        <w:outlineLvl w:val="3"/>
        <w:rPr>
          <w:b/>
          <w:szCs w:val="26"/>
        </w:rPr>
      </w:pPr>
      <w:r>
        <w:rPr>
          <w:b/>
          <w:szCs w:val="26"/>
        </w:rPr>
        <w:t>MapView</w:t>
      </w:r>
      <w:r w:rsidR="009142DB">
        <w:rPr>
          <w:b/>
          <w:szCs w:val="26"/>
        </w:rPr>
        <w:t>:</w:t>
      </w:r>
    </w:p>
    <w:p w:rsidR="00991678" w:rsidRDefault="00991678" w:rsidP="00991678">
      <w:pPr>
        <w:pStyle w:val="HTMLPreformatted"/>
        <w:pBdr>
          <w:top w:val="single" w:sz="6" w:space="10" w:color="E2E4E7"/>
          <w:left w:val="single" w:sz="6" w:space="12" w:color="E2E4E7"/>
          <w:bottom w:val="single" w:sz="6" w:space="10" w:color="E2E4E7"/>
          <w:right w:val="single" w:sz="6" w:space="12" w:color="E2E4E7"/>
        </w:pBdr>
        <w:shd w:val="clear" w:color="auto" w:fill="EEEEEE"/>
        <w:spacing w:after="384"/>
        <w:rPr>
          <w:rFonts w:ascii="Consolas" w:hAnsi="Consolas"/>
          <w:color w:val="23282D"/>
          <w:sz w:val="21"/>
          <w:szCs w:val="21"/>
        </w:rPr>
      </w:pPr>
      <w:r>
        <w:rPr>
          <w:rStyle w:val="HTMLCode"/>
          <w:rFonts w:ascii="Consolas" w:hAnsi="Consolas"/>
          <w:color w:val="23282D"/>
        </w:rPr>
        <w:t>npm install react-native-maps --save</w:t>
      </w:r>
    </w:p>
    <w:p w:rsidR="00991678" w:rsidRPr="0034494D" w:rsidRDefault="0034494D" w:rsidP="0034494D">
      <w:pPr>
        <w:pStyle w:val="ListParagraph"/>
        <w:numPr>
          <w:ilvl w:val="1"/>
          <w:numId w:val="9"/>
        </w:numPr>
        <w:tabs>
          <w:tab w:val="left" w:pos="312"/>
        </w:tabs>
        <w:outlineLvl w:val="3"/>
        <w:rPr>
          <w:b/>
          <w:szCs w:val="26"/>
        </w:rPr>
      </w:pPr>
      <w:r w:rsidRPr="0034494D">
        <w:rPr>
          <w:b/>
          <w:szCs w:val="26"/>
        </w:rPr>
        <w:t>Geolocation</w:t>
      </w:r>
    </w:p>
    <w:p w:rsidR="00CC622E" w:rsidRPr="0034494D" w:rsidRDefault="0034494D" w:rsidP="0034494D">
      <w:pPr>
        <w:pStyle w:val="HTMLPreformatted"/>
        <w:pBdr>
          <w:top w:val="single" w:sz="6" w:space="10" w:color="E2E4E7"/>
          <w:left w:val="single" w:sz="6" w:space="12" w:color="E2E4E7"/>
          <w:bottom w:val="single" w:sz="6" w:space="10" w:color="E2E4E7"/>
          <w:right w:val="single" w:sz="6" w:space="12" w:color="E2E4E7"/>
        </w:pBdr>
        <w:shd w:val="clear" w:color="auto" w:fill="EEEEEE"/>
        <w:spacing w:after="384"/>
        <w:rPr>
          <w:rFonts w:ascii="Consolas" w:hAnsi="Consolas"/>
          <w:color w:val="23282D"/>
          <w:sz w:val="21"/>
          <w:szCs w:val="21"/>
        </w:rPr>
      </w:pPr>
      <w:r>
        <w:rPr>
          <w:rStyle w:val="HTMLCode"/>
          <w:rFonts w:ascii="Consolas" w:hAnsi="Consolas"/>
          <w:color w:val="23282D"/>
        </w:rPr>
        <w:t>npm install @react-native-community/geolocation --save</w:t>
      </w:r>
    </w:p>
    <w:p w:rsidR="00CC622E" w:rsidRDefault="009142DB">
      <w:pPr>
        <w:numPr>
          <w:ilvl w:val="0"/>
          <w:numId w:val="9"/>
        </w:numPr>
        <w:outlineLvl w:val="2"/>
        <w:rPr>
          <w:b/>
          <w:szCs w:val="26"/>
        </w:rPr>
      </w:pPr>
      <w:bookmarkStart w:id="60" w:name="_Toc10517"/>
      <w:r>
        <w:rPr>
          <w:b/>
          <w:szCs w:val="26"/>
        </w:rPr>
        <w:t>Sơ đồ chuyển đổi giửa các màng hình</w:t>
      </w:r>
      <w:bookmarkEnd w:id="60"/>
    </w:p>
    <w:p w:rsidR="00CC622E" w:rsidRDefault="00CC622E">
      <w:pPr>
        <w:outlineLvl w:val="2"/>
        <w:rPr>
          <w:b/>
          <w:szCs w:val="26"/>
        </w:rPr>
      </w:pPr>
    </w:p>
    <w:p w:rsidR="00CC622E" w:rsidRDefault="009142DB">
      <w:pPr>
        <w:outlineLvl w:val="3"/>
        <w:rPr>
          <w:b/>
          <w:szCs w:val="26"/>
        </w:rPr>
      </w:pPr>
      <w:r>
        <w:rPr>
          <w:noProof/>
        </w:rPr>
        <w:drawing>
          <wp:anchor distT="0" distB="0" distL="114300" distR="114300" simplePos="0" relativeHeight="251668480" behindDoc="1" locked="0" layoutInCell="1" allowOverlap="1" wp14:anchorId="09F6844E" wp14:editId="513E6B11">
            <wp:simplePos x="0" y="0"/>
            <wp:positionH relativeFrom="column">
              <wp:posOffset>348615</wp:posOffset>
            </wp:positionH>
            <wp:positionV relativeFrom="paragraph">
              <wp:posOffset>77470</wp:posOffset>
            </wp:positionV>
            <wp:extent cx="4521200" cy="3592830"/>
            <wp:effectExtent l="0" t="0" r="0" b="7620"/>
            <wp:wrapTight wrapText="bothSides">
              <wp:wrapPolygon edited="0">
                <wp:start x="0" y="0"/>
                <wp:lineTo x="0" y="21531"/>
                <wp:lineTo x="21479" y="21531"/>
                <wp:lineTo x="214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21200" cy="3592830"/>
                    </a:xfrm>
                    <a:prstGeom prst="rect">
                      <a:avLst/>
                    </a:prstGeom>
                  </pic:spPr>
                </pic:pic>
              </a:graphicData>
            </a:graphic>
            <wp14:sizeRelH relativeFrom="margin">
              <wp14:pctWidth>0</wp14:pctWidth>
            </wp14:sizeRelH>
            <wp14:sizeRelV relativeFrom="margin">
              <wp14:pctHeight>0</wp14:pctHeight>
            </wp14:sizeRelV>
          </wp:anchor>
        </w:drawing>
      </w:r>
    </w:p>
    <w:p w:rsidR="00CC622E" w:rsidRDefault="009142DB" w:rsidP="009142DB">
      <w:pPr>
        <w:tabs>
          <w:tab w:val="left" w:pos="312"/>
        </w:tabs>
        <w:outlineLvl w:val="3"/>
        <w:rPr>
          <w:b/>
          <w:szCs w:val="26"/>
          <w:lang w:val="vi-VN"/>
        </w:rPr>
      </w:pPr>
      <w:r>
        <w:rPr>
          <w:b/>
          <w:szCs w:val="26"/>
          <w:lang w:val="vi-VN"/>
        </w:rPr>
        <w:br w:type="page"/>
      </w:r>
    </w:p>
    <w:p w:rsidR="00CC622E" w:rsidRDefault="00CC622E">
      <w:pPr>
        <w:rPr>
          <w:b/>
          <w:szCs w:val="26"/>
          <w:lang w:val="vi-VN"/>
        </w:rPr>
      </w:pPr>
    </w:p>
    <w:p w:rsidR="00CC622E" w:rsidRDefault="009142DB">
      <w:pPr>
        <w:pStyle w:val="Heading1"/>
        <w:jc w:val="center"/>
        <w:rPr>
          <w:rFonts w:ascii="Times New Roman" w:hAnsi="Times New Roman" w:cs="Times New Roman"/>
          <w:b/>
          <w:color w:val="auto"/>
          <w:sz w:val="26"/>
          <w:szCs w:val="26"/>
          <w:lang w:val="vi-VN"/>
        </w:rPr>
      </w:pPr>
      <w:bookmarkStart w:id="61" w:name="_Toc26703"/>
      <w:r>
        <w:rPr>
          <w:rFonts w:ascii="Times New Roman" w:hAnsi="Times New Roman" w:cs="Times New Roman"/>
          <w:b/>
          <w:color w:val="auto"/>
          <w:sz w:val="26"/>
          <w:szCs w:val="26"/>
          <w:lang w:val="vi-VN"/>
        </w:rPr>
        <w:t>KẾT LUẬN</w:t>
      </w:r>
      <w:bookmarkEnd w:id="61"/>
    </w:p>
    <w:p w:rsidR="00CC622E" w:rsidRDefault="009142DB">
      <w:pPr>
        <w:pStyle w:val="Heading2"/>
        <w:jc w:val="left"/>
        <w:rPr>
          <w:b w:val="0"/>
          <w:sz w:val="26"/>
          <w:szCs w:val="26"/>
          <w:lang w:val="vi-VN"/>
        </w:rPr>
      </w:pPr>
      <w:bookmarkStart w:id="62" w:name="_Toc17656"/>
      <w:r>
        <w:rPr>
          <w:sz w:val="26"/>
          <w:szCs w:val="26"/>
          <w:lang w:val="vi-VN"/>
        </w:rPr>
        <w:t>I. Kết quả đạt được</w:t>
      </w:r>
      <w:bookmarkEnd w:id="62"/>
    </w:p>
    <w:p w:rsidR="00CC622E" w:rsidRDefault="00CC622E">
      <w:pPr>
        <w:ind w:firstLine="720"/>
        <w:rPr>
          <w:b/>
          <w:szCs w:val="26"/>
          <w:lang w:val="vi-VN"/>
        </w:rPr>
      </w:pPr>
    </w:p>
    <w:p w:rsidR="00CC622E" w:rsidRDefault="009142DB">
      <w:pPr>
        <w:pStyle w:val="Heading3"/>
        <w:ind w:firstLine="720"/>
        <w:rPr>
          <w:rFonts w:ascii="Times New Roman" w:hAnsi="Times New Roman" w:cs="Times New Roman"/>
          <w:b/>
          <w:color w:val="auto"/>
          <w:sz w:val="26"/>
          <w:szCs w:val="26"/>
          <w:lang w:val="vi-VN"/>
        </w:rPr>
      </w:pPr>
      <w:bookmarkStart w:id="63" w:name="_Toc6109"/>
      <w:r>
        <w:rPr>
          <w:rFonts w:ascii="Times New Roman" w:hAnsi="Times New Roman" w:cs="Times New Roman"/>
          <w:b/>
          <w:color w:val="auto"/>
          <w:sz w:val="26"/>
          <w:szCs w:val="26"/>
          <w:lang w:val="vi-VN"/>
        </w:rPr>
        <w:t>1. Về kiến thức</w:t>
      </w:r>
      <w:bookmarkEnd w:id="63"/>
    </w:p>
    <w:p w:rsidR="00CC622E" w:rsidRDefault="009142DB">
      <w:pPr>
        <w:ind w:firstLine="720"/>
        <w:rPr>
          <w:szCs w:val="26"/>
          <w:lang w:val="vi-VN"/>
        </w:rPr>
      </w:pPr>
      <w:r>
        <w:rPr>
          <w:szCs w:val="26"/>
          <w:lang w:val="vi-VN"/>
        </w:rPr>
        <w:t>Sau thời gian thực hiện đồ án nhsom chúng em đã đạt được nhiều tiến bộ về mặt tìm hiểu, nghiên cứu lý thuyết lẫn lập trình. Có thể nói, thông qua đồ án môn học, nhóm chúng em đã đạt được:</w:t>
      </w:r>
    </w:p>
    <w:p w:rsidR="00CC622E" w:rsidRDefault="009142DB">
      <w:pPr>
        <w:ind w:firstLine="720"/>
        <w:rPr>
          <w:szCs w:val="26"/>
          <w:lang w:val="vi-VN"/>
        </w:rPr>
      </w:pPr>
      <w:r>
        <w:rPr>
          <w:szCs w:val="26"/>
          <w:lang w:val="vi-VN"/>
        </w:rPr>
        <w:tab/>
        <w:t>-Hiều biết hơn về các kỹ thuật và kỹ xảo lập trình</w:t>
      </w:r>
    </w:p>
    <w:p w:rsidR="00CC622E" w:rsidRDefault="009142DB">
      <w:pPr>
        <w:ind w:firstLine="720"/>
        <w:rPr>
          <w:szCs w:val="26"/>
          <w:lang w:val="vi-VN"/>
        </w:rPr>
      </w:pPr>
      <w:r>
        <w:rPr>
          <w:szCs w:val="26"/>
          <w:lang w:val="vi-VN"/>
        </w:rPr>
        <w:tab/>
        <w:t>-Phân tích thiết kế theo hướng đối tượng theo hướng chuyên nghiệp hơn.</w:t>
      </w:r>
    </w:p>
    <w:p w:rsidR="00CC622E" w:rsidRDefault="009142DB">
      <w:pPr>
        <w:ind w:firstLine="720"/>
        <w:rPr>
          <w:szCs w:val="26"/>
          <w:lang w:val="vi-VN"/>
        </w:rPr>
      </w:pPr>
      <w:r>
        <w:rPr>
          <w:szCs w:val="26"/>
          <w:lang w:val="vi-VN"/>
        </w:rPr>
        <w:tab/>
        <w:t>-Hiểu hơn về nghiệp vụ bán hàng trực tuyến.</w:t>
      </w:r>
    </w:p>
    <w:p w:rsidR="00CC622E" w:rsidRDefault="009142DB">
      <w:pPr>
        <w:ind w:left="720" w:firstLine="720"/>
        <w:rPr>
          <w:szCs w:val="26"/>
          <w:lang w:val="vi-VN"/>
        </w:rPr>
      </w:pPr>
      <w:r>
        <w:rPr>
          <w:szCs w:val="26"/>
          <w:lang w:val="vi-VN"/>
        </w:rPr>
        <w:t>-Nâng cao tinh thần làm việc nhóm.</w:t>
      </w:r>
    </w:p>
    <w:p w:rsidR="00CC622E" w:rsidRDefault="009142DB">
      <w:pPr>
        <w:pStyle w:val="Heading3"/>
        <w:rPr>
          <w:rFonts w:ascii="Times New Roman" w:hAnsi="Times New Roman" w:cs="Times New Roman"/>
          <w:b/>
          <w:color w:val="auto"/>
          <w:sz w:val="26"/>
          <w:szCs w:val="26"/>
          <w:lang w:val="vi-VN"/>
        </w:rPr>
      </w:pPr>
      <w:r>
        <w:rPr>
          <w:rFonts w:ascii="Times New Roman" w:hAnsi="Times New Roman" w:cs="Times New Roman"/>
          <w:sz w:val="26"/>
          <w:szCs w:val="26"/>
          <w:lang w:val="vi-VN"/>
        </w:rPr>
        <w:tab/>
      </w:r>
      <w:bookmarkStart w:id="64" w:name="_Toc2307"/>
      <w:r>
        <w:rPr>
          <w:rFonts w:ascii="Times New Roman" w:hAnsi="Times New Roman" w:cs="Times New Roman"/>
          <w:b/>
          <w:color w:val="auto"/>
          <w:sz w:val="26"/>
          <w:szCs w:val="26"/>
          <w:lang w:val="vi-VN"/>
        </w:rPr>
        <w:t>2. Về chương trình</w:t>
      </w:r>
      <w:bookmarkEnd w:id="64"/>
    </w:p>
    <w:p w:rsidR="00CC622E" w:rsidRDefault="009142DB">
      <w:pPr>
        <w:rPr>
          <w:szCs w:val="26"/>
          <w:lang w:val="vi-VN"/>
        </w:rPr>
      </w:pPr>
      <w:r>
        <w:rPr>
          <w:szCs w:val="26"/>
          <w:lang w:val="vi-VN"/>
        </w:rPr>
        <w:tab/>
        <w:t>Chương trình thực hiện được các yêu cầu đề ra của đồ án môn học.</w:t>
      </w:r>
    </w:p>
    <w:p w:rsidR="00CC622E" w:rsidRDefault="009142DB">
      <w:pPr>
        <w:rPr>
          <w:szCs w:val="26"/>
          <w:lang w:val="vi-VN"/>
        </w:rPr>
      </w:pPr>
      <w:r>
        <w:rPr>
          <w:szCs w:val="26"/>
          <w:lang w:val="vi-VN"/>
        </w:rPr>
        <w:tab/>
        <w:t>ứng dụng foodapp đã phần nào xây dựng và đáp ứng được một số chức năng chính như:</w:t>
      </w:r>
    </w:p>
    <w:p w:rsidR="00CC622E" w:rsidRDefault="009142DB">
      <w:pPr>
        <w:rPr>
          <w:szCs w:val="26"/>
          <w:lang w:val="vi-VN"/>
        </w:rPr>
      </w:pPr>
      <w:r>
        <w:rPr>
          <w:szCs w:val="26"/>
          <w:lang w:val="vi-VN"/>
        </w:rPr>
        <w:tab/>
      </w:r>
      <w:r>
        <w:rPr>
          <w:szCs w:val="26"/>
          <w:lang w:val="vi-VN"/>
        </w:rPr>
        <w:tab/>
        <w:t>-Quản lý nhà hàng.</w:t>
      </w:r>
    </w:p>
    <w:p w:rsidR="00CC622E" w:rsidRDefault="009142DB">
      <w:pPr>
        <w:rPr>
          <w:szCs w:val="26"/>
          <w:lang w:val="vi-VN"/>
        </w:rPr>
      </w:pPr>
      <w:r>
        <w:rPr>
          <w:szCs w:val="26"/>
          <w:lang w:val="vi-VN"/>
        </w:rPr>
        <w:tab/>
      </w:r>
      <w:r>
        <w:rPr>
          <w:szCs w:val="26"/>
          <w:lang w:val="vi-VN"/>
        </w:rPr>
        <w:tab/>
        <w:t>-Quản lý việc đặt hàng, xử lý giỏ hàng, ...</w:t>
      </w:r>
    </w:p>
    <w:p w:rsidR="00CC622E" w:rsidRDefault="009142DB">
      <w:pPr>
        <w:rPr>
          <w:szCs w:val="26"/>
          <w:lang w:val="vi-VN"/>
        </w:rPr>
      </w:pPr>
      <w:r>
        <w:rPr>
          <w:szCs w:val="26"/>
          <w:lang w:val="vi-VN"/>
        </w:rPr>
        <w:tab/>
      </w:r>
      <w:r>
        <w:rPr>
          <w:szCs w:val="26"/>
          <w:lang w:val="vi-VN"/>
        </w:rPr>
        <w:tab/>
        <w:t>-Xử lý thống kê theo yêu cầu nhưu: đơn hàng, hóa đơn.</w:t>
      </w:r>
    </w:p>
    <w:p w:rsidR="00CC622E" w:rsidRDefault="009142DB">
      <w:pPr>
        <w:rPr>
          <w:szCs w:val="26"/>
          <w:lang w:val="vi-VN"/>
        </w:rPr>
      </w:pPr>
      <w:r>
        <w:rPr>
          <w:szCs w:val="26"/>
          <w:lang w:val="vi-VN"/>
        </w:rPr>
        <w:tab/>
      </w:r>
      <w:r>
        <w:rPr>
          <w:szCs w:val="26"/>
          <w:lang w:val="vi-VN"/>
        </w:rPr>
        <w:tab/>
        <w:t>-Cho phép tìm kiếm thông tin trong hệ thống, ...</w:t>
      </w:r>
    </w:p>
    <w:p w:rsidR="00CC622E" w:rsidRDefault="009142DB">
      <w:pPr>
        <w:rPr>
          <w:szCs w:val="26"/>
          <w:lang w:val="vi-VN"/>
        </w:rPr>
      </w:pPr>
      <w:r>
        <w:rPr>
          <w:szCs w:val="26"/>
          <w:lang w:val="vi-VN"/>
        </w:rPr>
        <w:tab/>
      </w:r>
      <w:r>
        <w:rPr>
          <w:szCs w:val="26"/>
          <w:lang w:val="vi-VN"/>
        </w:rPr>
        <w:tab/>
        <w:t>-Giao diện thân thiện, dễ sử dụng.</w:t>
      </w:r>
    </w:p>
    <w:p w:rsidR="00CC622E" w:rsidRDefault="009142DB">
      <w:pPr>
        <w:pStyle w:val="Heading2"/>
        <w:jc w:val="left"/>
        <w:rPr>
          <w:b w:val="0"/>
          <w:sz w:val="26"/>
          <w:szCs w:val="26"/>
          <w:lang w:val="vi-VN"/>
        </w:rPr>
      </w:pPr>
      <w:r>
        <w:rPr>
          <w:sz w:val="26"/>
          <w:szCs w:val="26"/>
          <w:lang w:val="vi-VN"/>
        </w:rPr>
        <w:tab/>
      </w:r>
      <w:bookmarkStart w:id="65" w:name="_Toc19136"/>
      <w:r>
        <w:rPr>
          <w:color w:val="auto"/>
          <w:sz w:val="26"/>
          <w:szCs w:val="26"/>
          <w:lang w:val="vi-VN"/>
        </w:rPr>
        <w:t>II. Hạn chế</w:t>
      </w:r>
      <w:bookmarkEnd w:id="65"/>
    </w:p>
    <w:p w:rsidR="00CC622E" w:rsidRDefault="00CC622E">
      <w:pPr>
        <w:rPr>
          <w:b/>
          <w:szCs w:val="26"/>
          <w:lang w:val="vi-VN"/>
        </w:rPr>
      </w:pPr>
    </w:p>
    <w:p w:rsidR="00CC622E" w:rsidRDefault="009142DB">
      <w:pPr>
        <w:rPr>
          <w:szCs w:val="26"/>
          <w:lang w:val="vi-VN"/>
        </w:rPr>
      </w:pPr>
      <w:r>
        <w:rPr>
          <w:szCs w:val="26"/>
          <w:lang w:val="vi-VN"/>
        </w:rPr>
        <w:tab/>
      </w:r>
      <w:r>
        <w:rPr>
          <w:szCs w:val="26"/>
        </w:rPr>
        <w:t>Do chưa có nhiều kinh nghiệm và thời gian để làm đề tài, cũng như những hạn chế về kiến thức, trong bài tiểu luận chắc sẽ không tránh khỏi những thiếu sót</w:t>
      </w:r>
      <w:r>
        <w:rPr>
          <w:szCs w:val="26"/>
          <w:lang w:val="vi-VN"/>
        </w:rPr>
        <w:t xml:space="preserve">. </w:t>
      </w:r>
    </w:p>
    <w:p w:rsidR="00CC622E" w:rsidRDefault="009142DB">
      <w:pPr>
        <w:ind w:firstLine="720"/>
        <w:rPr>
          <w:szCs w:val="26"/>
          <w:lang w:val="vi-VN"/>
        </w:rPr>
      </w:pPr>
      <w:r>
        <w:rPr>
          <w:szCs w:val="26"/>
        </w:rPr>
        <w:t>C</w:t>
      </w:r>
      <w:r>
        <w:rPr>
          <w:szCs w:val="26"/>
          <w:lang w:val="vi-VN"/>
        </w:rPr>
        <w:t>hương trình còn một số chức năng chưa hoàn thiện và chính xác.</w:t>
      </w:r>
    </w:p>
    <w:p w:rsidR="00CC622E" w:rsidRDefault="009142DB">
      <w:pPr>
        <w:ind w:firstLine="720"/>
        <w:rPr>
          <w:szCs w:val="26"/>
        </w:rPr>
      </w:pPr>
      <w:r>
        <w:rPr>
          <w:szCs w:val="26"/>
        </w:rPr>
        <w:t>Thiết kế giao diện chưa đẹp.</w:t>
      </w:r>
    </w:p>
    <w:p w:rsidR="00CC622E" w:rsidRDefault="009142DB">
      <w:pPr>
        <w:rPr>
          <w:szCs w:val="26"/>
          <w:lang w:val="vi-VN"/>
        </w:rPr>
      </w:pPr>
      <w:r>
        <w:rPr>
          <w:szCs w:val="26"/>
          <w:lang w:val="vi-VN"/>
        </w:rPr>
        <w:tab/>
      </w:r>
    </w:p>
    <w:p w:rsidR="00CC622E" w:rsidRDefault="009142DB">
      <w:pPr>
        <w:pStyle w:val="Heading2"/>
        <w:jc w:val="left"/>
        <w:rPr>
          <w:b w:val="0"/>
          <w:sz w:val="26"/>
          <w:szCs w:val="26"/>
          <w:lang w:val="vi-VN"/>
        </w:rPr>
      </w:pPr>
      <w:r>
        <w:rPr>
          <w:sz w:val="26"/>
          <w:szCs w:val="26"/>
          <w:lang w:val="vi-VN"/>
        </w:rPr>
        <w:tab/>
      </w:r>
      <w:bookmarkStart w:id="66" w:name="_Toc3558"/>
      <w:r>
        <w:rPr>
          <w:sz w:val="26"/>
          <w:szCs w:val="26"/>
          <w:lang w:val="vi-VN"/>
        </w:rPr>
        <w:t>III. Hướng phát triển</w:t>
      </w:r>
      <w:bookmarkEnd w:id="66"/>
    </w:p>
    <w:p w:rsidR="00CC622E" w:rsidRDefault="00CC622E">
      <w:pPr>
        <w:rPr>
          <w:b/>
          <w:szCs w:val="26"/>
          <w:lang w:val="vi-VN"/>
        </w:rPr>
      </w:pPr>
    </w:p>
    <w:p w:rsidR="00CC622E" w:rsidRDefault="009142DB">
      <w:pPr>
        <w:rPr>
          <w:szCs w:val="26"/>
          <w:lang w:val="vi-VN"/>
        </w:rPr>
      </w:pPr>
      <w:r>
        <w:rPr>
          <w:szCs w:val="26"/>
          <w:lang w:val="vi-VN"/>
        </w:rPr>
        <w:tab/>
        <w:t>Để tiếp tục phát triển đề tài này và có thể áp dụng trong thực tế, nhóm chúng em nhận thấy cần phải tiếp tục thực hiện một số công việc sau:</w:t>
      </w:r>
    </w:p>
    <w:p w:rsidR="00CC622E" w:rsidRDefault="009142DB">
      <w:pPr>
        <w:rPr>
          <w:szCs w:val="26"/>
          <w:lang w:val="vi-VN"/>
        </w:rPr>
      </w:pPr>
      <w:r>
        <w:rPr>
          <w:szCs w:val="26"/>
          <w:lang w:val="vi-VN"/>
        </w:rPr>
        <w:tab/>
        <w:t>- Xử lý các lỗi chặc chẻ hơn trước khi đưa vào sử dụng.</w:t>
      </w:r>
    </w:p>
    <w:p w:rsidR="00CC622E" w:rsidRDefault="009142DB">
      <w:pPr>
        <w:rPr>
          <w:szCs w:val="26"/>
          <w:lang w:val="vi-VN"/>
        </w:rPr>
      </w:pPr>
      <w:r>
        <w:rPr>
          <w:szCs w:val="26"/>
          <w:lang w:val="vi-VN"/>
        </w:rPr>
        <w:tab/>
        <w:t>- Mở rộng bài toán cho nhiều doanh nghiệp riêng biệt.</w:t>
      </w:r>
    </w:p>
    <w:p w:rsidR="00CC622E" w:rsidRDefault="009142DB">
      <w:pPr>
        <w:rPr>
          <w:szCs w:val="26"/>
          <w:lang w:val="vi-VN"/>
        </w:rPr>
      </w:pPr>
      <w:r>
        <w:rPr>
          <w:szCs w:val="26"/>
          <w:lang w:val="vi-VN"/>
        </w:rPr>
        <w:tab/>
        <w:t>- Linh hoạt hơn trong các sự kiện và yêu cầu của khách hàng.</w:t>
      </w:r>
    </w:p>
    <w:p w:rsidR="00CC622E" w:rsidRDefault="009142DB">
      <w:pPr>
        <w:rPr>
          <w:szCs w:val="26"/>
          <w:lang w:val="vi-VN"/>
        </w:rPr>
      </w:pPr>
      <w:r>
        <w:rPr>
          <w:szCs w:val="26"/>
          <w:lang w:val="vi-VN"/>
        </w:rPr>
        <w:tab/>
        <w:t>- Bổ sung nhiều hơn các báo cáo, thống kê.</w:t>
      </w:r>
    </w:p>
    <w:p w:rsidR="00CC622E" w:rsidRDefault="009142DB">
      <w:pPr>
        <w:rPr>
          <w:szCs w:val="26"/>
          <w:lang w:val="vi-VN"/>
        </w:rPr>
      </w:pPr>
      <w:r>
        <w:rPr>
          <w:szCs w:val="26"/>
          <w:lang w:val="vi-VN"/>
        </w:rPr>
        <w:tab/>
        <w:t>- Hoàn thiện các chức năng phù hợp với thực tế hoạt động kinh doanh.</w:t>
      </w:r>
    </w:p>
    <w:p w:rsidR="00CC622E" w:rsidRDefault="009142DB">
      <w:pPr>
        <w:rPr>
          <w:szCs w:val="26"/>
          <w:lang w:val="vi-VN"/>
        </w:rPr>
      </w:pPr>
      <w:r>
        <w:rPr>
          <w:szCs w:val="26"/>
          <w:lang w:val="vi-VN"/>
        </w:rPr>
        <w:tab/>
        <w:t>- Hỗ trợ các công việc liên quan đến kinh doanh.</w:t>
      </w:r>
    </w:p>
    <w:p w:rsidR="00CC622E" w:rsidRDefault="009142DB">
      <w:pPr>
        <w:rPr>
          <w:szCs w:val="26"/>
          <w:lang w:val="vi-VN"/>
        </w:rPr>
      </w:pPr>
      <w:r>
        <w:rPr>
          <w:szCs w:val="26"/>
          <w:lang w:val="vi-VN"/>
        </w:rPr>
        <w:tab/>
        <w:t>- Phát triển các tính năng hỗ trợ thanh toán.</w:t>
      </w:r>
    </w:p>
    <w:p w:rsidR="00CC622E" w:rsidRDefault="009142DB">
      <w:pPr>
        <w:spacing w:after="120" w:line="312" w:lineRule="auto"/>
        <w:rPr>
          <w:b/>
          <w:szCs w:val="26"/>
          <w:lang w:val="vi-VN"/>
        </w:rPr>
      </w:pPr>
      <w:r>
        <w:rPr>
          <w:b/>
          <w:szCs w:val="26"/>
          <w:lang w:val="vi-VN"/>
        </w:rPr>
        <w:br w:type="page"/>
      </w:r>
    </w:p>
    <w:p w:rsidR="00CC622E" w:rsidRDefault="009142DB">
      <w:pPr>
        <w:pStyle w:val="Heading1"/>
        <w:jc w:val="center"/>
        <w:rPr>
          <w:rFonts w:ascii="Times New Roman" w:hAnsi="Times New Roman" w:cs="Times New Roman"/>
          <w:b/>
          <w:color w:val="auto"/>
          <w:sz w:val="26"/>
          <w:szCs w:val="26"/>
          <w:lang w:val="vi-VN"/>
        </w:rPr>
      </w:pPr>
      <w:bookmarkStart w:id="67" w:name="_Toc5009"/>
      <w:r>
        <w:rPr>
          <w:rFonts w:ascii="Times New Roman" w:hAnsi="Times New Roman" w:cs="Times New Roman"/>
          <w:b/>
          <w:color w:val="auto"/>
          <w:sz w:val="26"/>
          <w:szCs w:val="26"/>
          <w:lang w:val="vi-VN"/>
        </w:rPr>
        <w:lastRenderedPageBreak/>
        <w:t>TÀI LIỆU THAM KHẢO</w:t>
      </w:r>
      <w:bookmarkEnd w:id="67"/>
    </w:p>
    <w:sectPr w:rsidR="00CC622E">
      <w:headerReference w:type="default" r:id="rId35"/>
      <w:footerReference w:type="default" r:id="rId36"/>
      <w:pgSz w:w="11907" w:h="16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1A9" w:rsidRDefault="00A521A9">
      <w:r>
        <w:separator/>
      </w:r>
    </w:p>
  </w:endnote>
  <w:endnote w:type="continuationSeparator" w:id="0">
    <w:p w:rsidR="00A521A9" w:rsidRDefault="00A52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2DB" w:rsidRDefault="009142DB">
    <w:pPr>
      <w:pStyle w:val="Footer"/>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7947032"/>
    </w:sdtPr>
    <w:sdtContent>
      <w:p w:rsidR="009142DB" w:rsidRDefault="009142DB">
        <w:pPr>
          <w:pStyle w:val="Footer"/>
          <w:jc w:val="center"/>
        </w:pPr>
        <w:r>
          <w:fldChar w:fldCharType="begin"/>
        </w:r>
        <w:r>
          <w:instrText xml:space="preserve"> PAGE   \* MERGEFORMAT </w:instrText>
        </w:r>
        <w:r>
          <w:fldChar w:fldCharType="separate"/>
        </w:r>
        <w:r w:rsidR="00477666">
          <w:rPr>
            <w:noProof/>
          </w:rPr>
          <w:t>22</w:t>
        </w:r>
        <w:r>
          <w:fldChar w:fldCharType="end"/>
        </w:r>
      </w:p>
    </w:sdtContent>
  </w:sdt>
  <w:p w:rsidR="009142DB" w:rsidRDefault="009142DB">
    <w:pPr>
      <w:pStyle w:val="Footer"/>
      <w:rPr>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1A9" w:rsidRDefault="00A521A9">
      <w:r>
        <w:separator/>
      </w:r>
    </w:p>
  </w:footnote>
  <w:footnote w:type="continuationSeparator" w:id="0">
    <w:p w:rsidR="00A521A9" w:rsidRDefault="00A52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2DB" w:rsidRDefault="009142DB">
    <w:pPr>
      <w:pStyle w:val="Header"/>
      <w:pBdr>
        <w:bottom w:val="single" w:sz="4" w:space="8" w:color="4472C4" w:themeColor="accent1"/>
      </w:pBdr>
      <w:spacing w:after="360"/>
      <w:contextualSpacing/>
      <w:rPr>
        <w:i/>
        <w:color w:val="404040" w:themeColor="text1" w:themeTint="BF"/>
        <w:lang w:val="vi-VN"/>
      </w:rPr>
    </w:pPr>
    <w:r>
      <w:rPr>
        <w:i/>
        <w:color w:val="404040" w:themeColor="text1" w:themeTint="BF"/>
      </w:rPr>
      <w:t>Xây dựng ứng</w:t>
    </w:r>
    <w:r>
      <w:rPr>
        <w:i/>
        <w:color w:val="404040" w:themeColor="text1" w:themeTint="BF"/>
        <w:lang w:val="vi-VN"/>
      </w:rPr>
      <w:t xml:space="preserve"> dụng FoodApp</w:t>
    </w:r>
  </w:p>
  <w:p w:rsidR="009142DB" w:rsidRDefault="009142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52A91D1"/>
    <w:multiLevelType w:val="multilevel"/>
    <w:tmpl w:val="F52A91D1"/>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multilevel"/>
    <w:tmpl w:val="00000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multilevel"/>
    <w:tmpl w:val="0000000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1EF4F67"/>
    <w:multiLevelType w:val="multilevel"/>
    <w:tmpl w:val="01EF4F67"/>
    <w:lvl w:ilvl="0">
      <w:start w:val="1"/>
      <w:numFmt w:val="bullet"/>
      <w:lvlText w:val="-"/>
      <w:lvlJc w:val="left"/>
      <w:pPr>
        <w:ind w:left="1095" w:hanging="360"/>
      </w:p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hint="default"/>
      </w:rPr>
    </w:lvl>
    <w:lvl w:ilvl="3">
      <w:start w:val="1"/>
      <w:numFmt w:val="bullet"/>
      <w:lvlText w:val=""/>
      <w:lvlJc w:val="left"/>
      <w:pPr>
        <w:ind w:left="3255" w:hanging="360"/>
      </w:pPr>
      <w:rPr>
        <w:rFonts w:ascii="Symbol" w:hAnsi="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hint="default"/>
      </w:rPr>
    </w:lvl>
    <w:lvl w:ilvl="6">
      <w:start w:val="1"/>
      <w:numFmt w:val="bullet"/>
      <w:lvlText w:val=""/>
      <w:lvlJc w:val="left"/>
      <w:pPr>
        <w:ind w:left="5415" w:hanging="360"/>
      </w:pPr>
      <w:rPr>
        <w:rFonts w:ascii="Symbol" w:hAnsi="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hint="default"/>
      </w:rPr>
    </w:lvl>
  </w:abstractNum>
  <w:abstractNum w:abstractNumId="6" w15:restartNumberingAfterBreak="0">
    <w:nsid w:val="19284302"/>
    <w:multiLevelType w:val="multilevel"/>
    <w:tmpl w:val="19284302"/>
    <w:lvl w:ilvl="0">
      <w:start w:val="1"/>
      <w:numFmt w:val="bullet"/>
      <w:lvlText w:val="-"/>
      <w:lvlJc w:val="left"/>
      <w:pPr>
        <w:ind w:left="1095" w:hanging="360"/>
      </w:p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hint="default"/>
      </w:rPr>
    </w:lvl>
    <w:lvl w:ilvl="3">
      <w:start w:val="1"/>
      <w:numFmt w:val="bullet"/>
      <w:lvlText w:val=""/>
      <w:lvlJc w:val="left"/>
      <w:pPr>
        <w:ind w:left="3255" w:hanging="360"/>
      </w:pPr>
      <w:rPr>
        <w:rFonts w:ascii="Symbol" w:hAnsi="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hint="default"/>
      </w:rPr>
    </w:lvl>
    <w:lvl w:ilvl="6">
      <w:start w:val="1"/>
      <w:numFmt w:val="bullet"/>
      <w:lvlText w:val=""/>
      <w:lvlJc w:val="left"/>
      <w:pPr>
        <w:ind w:left="5415" w:hanging="360"/>
      </w:pPr>
      <w:rPr>
        <w:rFonts w:ascii="Symbol" w:hAnsi="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hint="default"/>
      </w:rPr>
    </w:lvl>
  </w:abstractNum>
  <w:abstractNum w:abstractNumId="7" w15:restartNumberingAfterBreak="0">
    <w:nsid w:val="5A245954"/>
    <w:multiLevelType w:val="multilevel"/>
    <w:tmpl w:val="5A245954"/>
    <w:lvl w:ilvl="0">
      <w:start w:val="1"/>
      <w:numFmt w:val="decimal"/>
      <w:pStyle w:val="KiuMu"/>
      <w:lvlText w:val="%1."/>
      <w:lvlJc w:val="left"/>
      <w:pPr>
        <w:ind w:left="97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8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8" w15:restartNumberingAfterBreak="0">
    <w:nsid w:val="76B850E6"/>
    <w:multiLevelType w:val="multilevel"/>
    <w:tmpl w:val="76B850E6"/>
    <w:lvl w:ilvl="0">
      <w:start w:val="1"/>
      <w:numFmt w:val="decimal"/>
      <w:lvlText w:val="CHƯƠNG %1. "/>
      <w:lvlJc w:val="left"/>
      <w:pPr>
        <w:ind w:left="360" w:hanging="360"/>
      </w:pPr>
      <w:rPr>
        <w:rFonts w:ascii="Times New Roman" w:hAnsi="Times New Roman" w:hint="default"/>
        <w:b/>
        <w:i w:val="0"/>
        <w:sz w:val="44"/>
      </w:rPr>
    </w:lvl>
    <w:lvl w:ilvl="1">
      <w:start w:val="1"/>
      <w:numFmt w:val="decimal"/>
      <w:pStyle w:val="Cp2"/>
      <w:lvlText w:val="%1.%2. "/>
      <w:lvlJc w:val="left"/>
      <w:pPr>
        <w:ind w:left="576" w:hanging="576"/>
      </w:pPr>
      <w:rPr>
        <w:rFonts w:ascii="Times New Roman" w:hAnsi="Times New Roman" w:hint="default"/>
        <w:b/>
        <w:i w:val="0"/>
        <w:sz w:val="26"/>
        <w:szCs w:val="26"/>
      </w:rPr>
    </w:lvl>
    <w:lvl w:ilvl="2">
      <w:start w:val="1"/>
      <w:numFmt w:val="decimal"/>
      <w:pStyle w:val="CP3"/>
      <w:lvlText w:val="%1.%2.%3. "/>
      <w:lvlJc w:val="left"/>
      <w:pPr>
        <w:ind w:left="720" w:hanging="720"/>
      </w:pPr>
      <w:rPr>
        <w:rFonts w:ascii="Times New Roman" w:hAnsi="Times New Roman" w:hint="default"/>
        <w:b/>
        <w:i w:val="0"/>
        <w:sz w:val="32"/>
      </w:rPr>
    </w:lvl>
    <w:lvl w:ilvl="3">
      <w:start w:val="1"/>
      <w:numFmt w:val="lowerLetter"/>
      <w:pStyle w:val="CP4"/>
      <w:lvlText w:val="%4) "/>
      <w:lvlJc w:val="left"/>
      <w:pPr>
        <w:ind w:left="720" w:hanging="720"/>
      </w:pPr>
      <w:rPr>
        <w:rFonts w:ascii="Times New Roman" w:hAnsi="Times New Roman"/>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7"/>
  </w:num>
  <w:num w:numId="2">
    <w:abstractNumId w:val="8"/>
  </w:num>
  <w:num w:numId="3">
    <w:abstractNumId w:val="1"/>
  </w:num>
  <w:num w:numId="4">
    <w:abstractNumId w:val="2"/>
  </w:num>
  <w:num w:numId="5">
    <w:abstractNumId w:val="3"/>
  </w:num>
  <w:num w:numId="6">
    <w:abstractNumId w:val="4"/>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40"/>
  <w:drawingGridVerticalSpacing w:val="381"/>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97E"/>
    <w:rsid w:val="0000330A"/>
    <w:rsid w:val="00007F0F"/>
    <w:rsid w:val="00013173"/>
    <w:rsid w:val="0002056B"/>
    <w:rsid w:val="00024ABE"/>
    <w:rsid w:val="00026E57"/>
    <w:rsid w:val="00027FB8"/>
    <w:rsid w:val="00031A17"/>
    <w:rsid w:val="00033971"/>
    <w:rsid w:val="00036369"/>
    <w:rsid w:val="00043A4A"/>
    <w:rsid w:val="000571D9"/>
    <w:rsid w:val="000603CD"/>
    <w:rsid w:val="00063948"/>
    <w:rsid w:val="00071BC1"/>
    <w:rsid w:val="00073AB3"/>
    <w:rsid w:val="00076137"/>
    <w:rsid w:val="000776F0"/>
    <w:rsid w:val="0008603C"/>
    <w:rsid w:val="000A0A24"/>
    <w:rsid w:val="000B1D26"/>
    <w:rsid w:val="000B59C4"/>
    <w:rsid w:val="000C58BC"/>
    <w:rsid w:val="000C7FF2"/>
    <w:rsid w:val="000E2D81"/>
    <w:rsid w:val="000F3BCB"/>
    <w:rsid w:val="00107556"/>
    <w:rsid w:val="0011234A"/>
    <w:rsid w:val="00112648"/>
    <w:rsid w:val="0011597E"/>
    <w:rsid w:val="00147EF9"/>
    <w:rsid w:val="00156E2C"/>
    <w:rsid w:val="00171C81"/>
    <w:rsid w:val="00181487"/>
    <w:rsid w:val="00191403"/>
    <w:rsid w:val="00195536"/>
    <w:rsid w:val="00196444"/>
    <w:rsid w:val="00196AC9"/>
    <w:rsid w:val="001A2EC8"/>
    <w:rsid w:val="001A62A2"/>
    <w:rsid w:val="001B27B2"/>
    <w:rsid w:val="001B42D2"/>
    <w:rsid w:val="001C040F"/>
    <w:rsid w:val="001C38F9"/>
    <w:rsid w:val="001D0643"/>
    <w:rsid w:val="001D6355"/>
    <w:rsid w:val="001F32EF"/>
    <w:rsid w:val="00203B06"/>
    <w:rsid w:val="00212058"/>
    <w:rsid w:val="002124FA"/>
    <w:rsid w:val="00230F3A"/>
    <w:rsid w:val="002314F1"/>
    <w:rsid w:val="00233E6E"/>
    <w:rsid w:val="0025322F"/>
    <w:rsid w:val="0025521A"/>
    <w:rsid w:val="0026067B"/>
    <w:rsid w:val="00260E7E"/>
    <w:rsid w:val="0027060D"/>
    <w:rsid w:val="00281BE9"/>
    <w:rsid w:val="00283104"/>
    <w:rsid w:val="0029283A"/>
    <w:rsid w:val="002B2165"/>
    <w:rsid w:val="002C2029"/>
    <w:rsid w:val="002C73B3"/>
    <w:rsid w:val="002D2F46"/>
    <w:rsid w:val="002E4F45"/>
    <w:rsid w:val="002F6C91"/>
    <w:rsid w:val="00305BEA"/>
    <w:rsid w:val="003104B6"/>
    <w:rsid w:val="00310ACD"/>
    <w:rsid w:val="00311604"/>
    <w:rsid w:val="003205A6"/>
    <w:rsid w:val="00330458"/>
    <w:rsid w:val="00341E92"/>
    <w:rsid w:val="003435B4"/>
    <w:rsid w:val="0034494D"/>
    <w:rsid w:val="00346AEE"/>
    <w:rsid w:val="00354470"/>
    <w:rsid w:val="003613AA"/>
    <w:rsid w:val="003677BE"/>
    <w:rsid w:val="003724CF"/>
    <w:rsid w:val="00376BD5"/>
    <w:rsid w:val="00391EEE"/>
    <w:rsid w:val="00396B8B"/>
    <w:rsid w:val="003B7998"/>
    <w:rsid w:val="003C7416"/>
    <w:rsid w:val="003D1FF3"/>
    <w:rsid w:val="003D63DC"/>
    <w:rsid w:val="003D7B58"/>
    <w:rsid w:val="003E1D17"/>
    <w:rsid w:val="003F1C7F"/>
    <w:rsid w:val="003F54B2"/>
    <w:rsid w:val="003F597F"/>
    <w:rsid w:val="003F63D6"/>
    <w:rsid w:val="003F6BCD"/>
    <w:rsid w:val="00400344"/>
    <w:rsid w:val="00413ABC"/>
    <w:rsid w:val="00425B88"/>
    <w:rsid w:val="00431346"/>
    <w:rsid w:val="004316EC"/>
    <w:rsid w:val="00454B48"/>
    <w:rsid w:val="00464E6E"/>
    <w:rsid w:val="00477666"/>
    <w:rsid w:val="00480C3B"/>
    <w:rsid w:val="00484BC0"/>
    <w:rsid w:val="00484BFD"/>
    <w:rsid w:val="004A01E8"/>
    <w:rsid w:val="004A30B9"/>
    <w:rsid w:val="004D72CA"/>
    <w:rsid w:val="004F430D"/>
    <w:rsid w:val="004F6F91"/>
    <w:rsid w:val="00505AE6"/>
    <w:rsid w:val="005228ED"/>
    <w:rsid w:val="00525069"/>
    <w:rsid w:val="00526796"/>
    <w:rsid w:val="00526B89"/>
    <w:rsid w:val="005311AC"/>
    <w:rsid w:val="00565D6E"/>
    <w:rsid w:val="00566C22"/>
    <w:rsid w:val="00575851"/>
    <w:rsid w:val="00580F67"/>
    <w:rsid w:val="00584239"/>
    <w:rsid w:val="005905D9"/>
    <w:rsid w:val="00592A57"/>
    <w:rsid w:val="00594A97"/>
    <w:rsid w:val="005961EF"/>
    <w:rsid w:val="005A4689"/>
    <w:rsid w:val="005A4A5D"/>
    <w:rsid w:val="005B779E"/>
    <w:rsid w:val="005C65EF"/>
    <w:rsid w:val="005C6C1C"/>
    <w:rsid w:val="005F26E6"/>
    <w:rsid w:val="005F4567"/>
    <w:rsid w:val="00610B01"/>
    <w:rsid w:val="006212EE"/>
    <w:rsid w:val="00625F77"/>
    <w:rsid w:val="00635AF5"/>
    <w:rsid w:val="006466B0"/>
    <w:rsid w:val="00653514"/>
    <w:rsid w:val="006549AC"/>
    <w:rsid w:val="006628AD"/>
    <w:rsid w:val="00663B1F"/>
    <w:rsid w:val="00671C26"/>
    <w:rsid w:val="00673F2C"/>
    <w:rsid w:val="00682FF9"/>
    <w:rsid w:val="00694CAB"/>
    <w:rsid w:val="00695358"/>
    <w:rsid w:val="006A1C9B"/>
    <w:rsid w:val="006A2EA8"/>
    <w:rsid w:val="006A344E"/>
    <w:rsid w:val="006A7468"/>
    <w:rsid w:val="006B1658"/>
    <w:rsid w:val="006E4A4A"/>
    <w:rsid w:val="006F1735"/>
    <w:rsid w:val="00700A1B"/>
    <w:rsid w:val="007039CD"/>
    <w:rsid w:val="00706EFD"/>
    <w:rsid w:val="00706F7A"/>
    <w:rsid w:val="007135A2"/>
    <w:rsid w:val="007164CD"/>
    <w:rsid w:val="00750407"/>
    <w:rsid w:val="00752782"/>
    <w:rsid w:val="007831C2"/>
    <w:rsid w:val="00783DE0"/>
    <w:rsid w:val="00791E72"/>
    <w:rsid w:val="007A34F6"/>
    <w:rsid w:val="007A368F"/>
    <w:rsid w:val="007B2054"/>
    <w:rsid w:val="007B7CDB"/>
    <w:rsid w:val="007C5C37"/>
    <w:rsid w:val="007D0D43"/>
    <w:rsid w:val="007D211C"/>
    <w:rsid w:val="007D2C46"/>
    <w:rsid w:val="007D3162"/>
    <w:rsid w:val="007D7367"/>
    <w:rsid w:val="007E2A2D"/>
    <w:rsid w:val="007E46BF"/>
    <w:rsid w:val="007E5490"/>
    <w:rsid w:val="007F184C"/>
    <w:rsid w:val="007F3E7F"/>
    <w:rsid w:val="007F60FC"/>
    <w:rsid w:val="007F7B50"/>
    <w:rsid w:val="00800865"/>
    <w:rsid w:val="0081009A"/>
    <w:rsid w:val="008149A1"/>
    <w:rsid w:val="00830AC4"/>
    <w:rsid w:val="00835C50"/>
    <w:rsid w:val="0085578D"/>
    <w:rsid w:val="00857907"/>
    <w:rsid w:val="00861B9D"/>
    <w:rsid w:val="008763A4"/>
    <w:rsid w:val="008A0286"/>
    <w:rsid w:val="008A2B6E"/>
    <w:rsid w:val="008A443E"/>
    <w:rsid w:val="008D42E6"/>
    <w:rsid w:val="008D48B2"/>
    <w:rsid w:val="008D5DF0"/>
    <w:rsid w:val="008F2263"/>
    <w:rsid w:val="008F63E0"/>
    <w:rsid w:val="00910A65"/>
    <w:rsid w:val="00911B91"/>
    <w:rsid w:val="009142DB"/>
    <w:rsid w:val="0091500B"/>
    <w:rsid w:val="00916CED"/>
    <w:rsid w:val="00920813"/>
    <w:rsid w:val="00924759"/>
    <w:rsid w:val="009266FE"/>
    <w:rsid w:val="00950BFF"/>
    <w:rsid w:val="00952ED6"/>
    <w:rsid w:val="009605FA"/>
    <w:rsid w:val="00964212"/>
    <w:rsid w:val="00967765"/>
    <w:rsid w:val="0097127A"/>
    <w:rsid w:val="00987256"/>
    <w:rsid w:val="00991678"/>
    <w:rsid w:val="00992297"/>
    <w:rsid w:val="009A7F9B"/>
    <w:rsid w:val="009A7FBC"/>
    <w:rsid w:val="009B5477"/>
    <w:rsid w:val="009B6377"/>
    <w:rsid w:val="009C2484"/>
    <w:rsid w:val="009C35F1"/>
    <w:rsid w:val="009C384A"/>
    <w:rsid w:val="009C6F0B"/>
    <w:rsid w:val="009F1C72"/>
    <w:rsid w:val="009F1FED"/>
    <w:rsid w:val="00A12F52"/>
    <w:rsid w:val="00A1371E"/>
    <w:rsid w:val="00A36E28"/>
    <w:rsid w:val="00A4040C"/>
    <w:rsid w:val="00A475BF"/>
    <w:rsid w:val="00A521A9"/>
    <w:rsid w:val="00A6337D"/>
    <w:rsid w:val="00A6752A"/>
    <w:rsid w:val="00A913EE"/>
    <w:rsid w:val="00A953E0"/>
    <w:rsid w:val="00AA106A"/>
    <w:rsid w:val="00AA1BF0"/>
    <w:rsid w:val="00AA5FEB"/>
    <w:rsid w:val="00AD298B"/>
    <w:rsid w:val="00AD5AE2"/>
    <w:rsid w:val="00AF6971"/>
    <w:rsid w:val="00B003D1"/>
    <w:rsid w:val="00B35C3D"/>
    <w:rsid w:val="00B4561F"/>
    <w:rsid w:val="00B47F37"/>
    <w:rsid w:val="00B62C5A"/>
    <w:rsid w:val="00B73009"/>
    <w:rsid w:val="00B7341A"/>
    <w:rsid w:val="00B74766"/>
    <w:rsid w:val="00B75BF8"/>
    <w:rsid w:val="00BD41BD"/>
    <w:rsid w:val="00BD4F88"/>
    <w:rsid w:val="00BE0651"/>
    <w:rsid w:val="00BE0A0B"/>
    <w:rsid w:val="00BE5F3B"/>
    <w:rsid w:val="00BF2995"/>
    <w:rsid w:val="00C10C67"/>
    <w:rsid w:val="00C1465C"/>
    <w:rsid w:val="00C33817"/>
    <w:rsid w:val="00C468EE"/>
    <w:rsid w:val="00C504AD"/>
    <w:rsid w:val="00C56EC9"/>
    <w:rsid w:val="00C64F68"/>
    <w:rsid w:val="00C8053E"/>
    <w:rsid w:val="00C81040"/>
    <w:rsid w:val="00C83000"/>
    <w:rsid w:val="00C87150"/>
    <w:rsid w:val="00CA38DD"/>
    <w:rsid w:val="00CA44A6"/>
    <w:rsid w:val="00CA491C"/>
    <w:rsid w:val="00CA4EF4"/>
    <w:rsid w:val="00CB1C94"/>
    <w:rsid w:val="00CC077C"/>
    <w:rsid w:val="00CC2BEC"/>
    <w:rsid w:val="00CC622E"/>
    <w:rsid w:val="00CC75C3"/>
    <w:rsid w:val="00CC77A9"/>
    <w:rsid w:val="00CD117C"/>
    <w:rsid w:val="00CD3611"/>
    <w:rsid w:val="00CE4547"/>
    <w:rsid w:val="00CF0027"/>
    <w:rsid w:val="00CF2357"/>
    <w:rsid w:val="00CF2869"/>
    <w:rsid w:val="00D11DED"/>
    <w:rsid w:val="00D405F1"/>
    <w:rsid w:val="00D4297C"/>
    <w:rsid w:val="00D67578"/>
    <w:rsid w:val="00D734E8"/>
    <w:rsid w:val="00D7497D"/>
    <w:rsid w:val="00D8165B"/>
    <w:rsid w:val="00D873F3"/>
    <w:rsid w:val="00D87F4E"/>
    <w:rsid w:val="00D96E68"/>
    <w:rsid w:val="00DB1101"/>
    <w:rsid w:val="00DB538D"/>
    <w:rsid w:val="00DC5737"/>
    <w:rsid w:val="00DC75BC"/>
    <w:rsid w:val="00DD68BB"/>
    <w:rsid w:val="00DE4CA9"/>
    <w:rsid w:val="00DE6D8D"/>
    <w:rsid w:val="00DE7984"/>
    <w:rsid w:val="00DF50F1"/>
    <w:rsid w:val="00DF5E22"/>
    <w:rsid w:val="00E00021"/>
    <w:rsid w:val="00E0421F"/>
    <w:rsid w:val="00E05EAC"/>
    <w:rsid w:val="00E157B8"/>
    <w:rsid w:val="00E17415"/>
    <w:rsid w:val="00E17E28"/>
    <w:rsid w:val="00E349D1"/>
    <w:rsid w:val="00E428EC"/>
    <w:rsid w:val="00E467FC"/>
    <w:rsid w:val="00E50277"/>
    <w:rsid w:val="00E50E56"/>
    <w:rsid w:val="00E62FAB"/>
    <w:rsid w:val="00E64D63"/>
    <w:rsid w:val="00EA4467"/>
    <w:rsid w:val="00EA4AA4"/>
    <w:rsid w:val="00EC55CF"/>
    <w:rsid w:val="00EE0BDA"/>
    <w:rsid w:val="00EE39BE"/>
    <w:rsid w:val="00EE7BB0"/>
    <w:rsid w:val="00F0133E"/>
    <w:rsid w:val="00F202D4"/>
    <w:rsid w:val="00F35433"/>
    <w:rsid w:val="00F371E3"/>
    <w:rsid w:val="00F446E7"/>
    <w:rsid w:val="00F46C08"/>
    <w:rsid w:val="00F77289"/>
    <w:rsid w:val="00F82FD9"/>
    <w:rsid w:val="00F85CC0"/>
    <w:rsid w:val="00FA0F6F"/>
    <w:rsid w:val="00FB0F6A"/>
    <w:rsid w:val="00FB1695"/>
    <w:rsid w:val="00FB4137"/>
    <w:rsid w:val="00FB42AC"/>
    <w:rsid w:val="00FD2D1A"/>
    <w:rsid w:val="00FD413F"/>
    <w:rsid w:val="00FD79E1"/>
    <w:rsid w:val="00FE0994"/>
    <w:rsid w:val="00FE7FBF"/>
    <w:rsid w:val="301C76CA"/>
    <w:rsid w:val="3028685B"/>
    <w:rsid w:val="7A300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1D295F"/>
  <w15:docId w15:val="{B5C3EAAD-E89D-46F1-BBE2-8BAC52E2B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6"/>
      <w:szCs w:val="28"/>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pPr>
      <w:keepNext/>
      <w:keepLines/>
      <w:spacing w:after="29" w:line="248" w:lineRule="auto"/>
      <w:ind w:left="10" w:right="65" w:hanging="10"/>
      <w:jc w:val="center"/>
      <w:outlineLvl w:val="1"/>
    </w:pPr>
    <w:rPr>
      <w:rFonts w:eastAsia="Times New Roman"/>
      <w:b/>
      <w:color w:val="000000"/>
      <w:sz w:val="28"/>
      <w:szCs w:val="22"/>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pPr>
    <w:rPr>
      <w:i/>
      <w:szCs w:val="26"/>
      <w:lang w:val="vi"/>
    </w:rPr>
  </w:style>
  <w:style w:type="paragraph" w:styleId="Caption">
    <w:name w:val="caption"/>
    <w:basedOn w:val="Normal"/>
    <w:next w:val="Normal"/>
    <w:uiPriority w:val="35"/>
    <w:unhideWhenUsed/>
    <w:qFormat/>
    <w:pPr>
      <w:spacing w:after="200"/>
    </w:pPr>
    <w:rPr>
      <w:b/>
      <w:bCs/>
      <w:color w:val="4472C4"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after="160"/>
    </w:pPr>
    <w:rPr>
      <w:rFonts w:eastAsia="SimSun" w:cstheme="minorBidi"/>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rPr>
      <w:rFonts w:eastAsia="SimSun" w:cstheme="minorBidi"/>
      <w:szCs w:val="22"/>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pPr>
      <w:spacing w:before="100" w:beforeAutospacing="1" w:after="100" w:afterAutospacing="1"/>
    </w:pPr>
    <w:rPr>
      <w:rFonts w:ascii="Calibri" w:eastAsia="SimSun" w:hAnsi="Calibri"/>
      <w:sz w:val="24"/>
      <w:szCs w:val="24"/>
      <w:lang w:eastAsia="zh-CN"/>
    </w:rPr>
  </w:style>
  <w:style w:type="paragraph" w:styleId="PlainText">
    <w:name w:val="Plain Text"/>
    <w:basedOn w:val="Normal"/>
    <w:link w:val="PlainTextChar"/>
    <w:uiPriority w:val="99"/>
    <w:semiHidden/>
    <w:unhideWhenUsed/>
    <w:rPr>
      <w:rFonts w:ascii="Consolas" w:hAnsi="Consolas"/>
      <w:sz w:val="21"/>
      <w:szCs w:val="21"/>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Heading1"/>
    <w:link w:val="TitleChar"/>
    <w:qFormat/>
    <w:pPr>
      <w:jc w:val="center"/>
    </w:pPr>
    <w:rPr>
      <w:b/>
      <w:bCs/>
      <w:sz w:val="32"/>
      <w:szCs w:val="32"/>
      <w:lang w:val="zh-CN" w:eastAsia="zh-CN"/>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uiPriority w:val="39"/>
    <w:unhideWhenUsed/>
    <w:qFormat/>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8"/>
      <w:szCs w:val="28"/>
    </w:rPr>
  </w:style>
  <w:style w:type="character" w:customStyle="1" w:styleId="FooterChar">
    <w:name w:val="Footer Char"/>
    <w:basedOn w:val="DefaultParagraphFont"/>
    <w:link w:val="Footer"/>
    <w:uiPriority w:val="99"/>
    <w:rPr>
      <w:rFonts w:ascii="Times New Roman" w:eastAsia="Times New Roman" w:hAnsi="Times New Roman" w:cs="Times New Roman"/>
      <w:sz w:val="28"/>
      <w:szCs w:val="28"/>
    </w:rPr>
  </w:style>
  <w:style w:type="paragraph" w:customStyle="1" w:styleId="Kiu1ln">
    <w:name w:val="Kiểu 1 lớn"/>
    <w:basedOn w:val="Normal"/>
    <w:qFormat/>
    <w:pPr>
      <w:jc w:val="both"/>
    </w:pPr>
    <w:rPr>
      <w:b/>
    </w:rPr>
  </w:style>
  <w:style w:type="table" w:customStyle="1" w:styleId="TableGrid0">
    <w:name w:val="TableGrid"/>
    <w:rPr>
      <w:rFonts w:eastAsiaTheme="minorEastAsia"/>
    </w:rPr>
    <w:tblPr>
      <w:tblCellMar>
        <w:top w:w="0" w:type="dxa"/>
        <w:left w:w="0" w:type="dxa"/>
        <w:bottom w:w="0" w:type="dxa"/>
        <w:right w:w="0" w:type="dxa"/>
      </w:tblCellMar>
    </w:tblPr>
  </w:style>
  <w:style w:type="paragraph" w:customStyle="1" w:styleId="KiuMu">
    <w:name w:val="Kiểu Mẫu"/>
    <w:basedOn w:val="Normal"/>
    <w:qFormat/>
    <w:pPr>
      <w:numPr>
        <w:numId w:val="1"/>
      </w:numPr>
      <w:spacing w:after="89" w:line="265" w:lineRule="auto"/>
      <w:ind w:hanging="274"/>
    </w:pPr>
    <w:rPr>
      <w:b/>
      <w:szCs w:val="26"/>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 w:val="26"/>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i/>
      <w:sz w:val="26"/>
      <w:szCs w:val="26"/>
      <w:lang w:val="vi"/>
    </w:rPr>
  </w:style>
  <w:style w:type="table" w:customStyle="1" w:styleId="TableNormal1">
    <w:name w:val="Table Normal1"/>
    <w:uiPriority w:val="2"/>
    <w:semiHidden/>
    <w:unhideWhenUsed/>
    <w:qFormat/>
    <w:pPr>
      <w:widowControl w:val="0"/>
      <w:autoSpaceDE w:val="0"/>
      <w:autoSpaceDN w:val="0"/>
    </w:pPr>
    <w:tblPr>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pPr>
    <w:rPr>
      <w:sz w:val="22"/>
      <w:szCs w:val="22"/>
      <w:lang w:val="vi"/>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character" w:customStyle="1" w:styleId="HeaderChar">
    <w:name w:val="Header Char"/>
    <w:basedOn w:val="DefaultParagraphFont"/>
    <w:link w:val="Header"/>
    <w:uiPriority w:val="99"/>
    <w:qFormat/>
    <w:rPr>
      <w:rFonts w:ascii="Times New Roman" w:eastAsia="SimSun" w:hAnsi="Times New Roman"/>
      <w:sz w:val="26"/>
    </w:rPr>
  </w:style>
  <w:style w:type="character" w:customStyle="1" w:styleId="TitleChar">
    <w:name w:val="Title Char"/>
    <w:basedOn w:val="DefaultParagraphFont"/>
    <w:link w:val="Title"/>
    <w:rPr>
      <w:rFonts w:ascii="Times New Roman" w:eastAsia="Times New Roman" w:hAnsi="Times New Roman" w:cs="Times New Roman"/>
      <w:b/>
      <w:bCs/>
      <w:sz w:val="32"/>
      <w:szCs w:val="32"/>
      <w:lang w:val="zh-CN" w:eastAsia="zh-CN"/>
    </w:rPr>
  </w:style>
  <w:style w:type="paragraph" w:customStyle="1" w:styleId="paragraph">
    <w:name w:val="paragraph"/>
    <w:basedOn w:val="PlainText"/>
    <w:qFormat/>
    <w:pPr>
      <w:shd w:val="clear" w:color="auto" w:fill="FFFFFF"/>
      <w:spacing w:before="120" w:after="120"/>
      <w:ind w:firstLine="432"/>
      <w:jc w:val="both"/>
      <w:textAlignment w:val="baseline"/>
    </w:pPr>
    <w:rPr>
      <w:rFonts w:ascii="Times New Roman" w:hAnsi="Times New Roman"/>
      <w:color w:val="222222"/>
      <w:sz w:val="26"/>
      <w:szCs w:val="26"/>
    </w:rPr>
  </w:style>
  <w:style w:type="character" w:customStyle="1" w:styleId="PlainTextChar">
    <w:name w:val="Plain Text Char"/>
    <w:basedOn w:val="DefaultParagraphFont"/>
    <w:link w:val="PlainText"/>
    <w:uiPriority w:val="99"/>
    <w:semiHidden/>
    <w:rPr>
      <w:rFonts w:ascii="Consolas" w:eastAsia="Times New Roman" w:hAnsi="Consolas" w:cs="Times New Roman"/>
      <w:sz w:val="21"/>
      <w:szCs w:val="21"/>
    </w:rPr>
  </w:style>
  <w:style w:type="character" w:customStyle="1" w:styleId="CommentTextChar">
    <w:name w:val="Comment Text Char"/>
    <w:basedOn w:val="DefaultParagraphFont"/>
    <w:link w:val="CommentText"/>
    <w:uiPriority w:val="99"/>
    <w:semiHidden/>
    <w:rPr>
      <w:rFonts w:ascii="Times New Roman" w:eastAsia="SimSun" w:hAnsi="Times New Roman"/>
      <w:sz w:val="20"/>
      <w:szCs w:val="20"/>
    </w:rPr>
  </w:style>
  <w:style w:type="paragraph" w:customStyle="1" w:styleId="para">
    <w:name w:val="para"/>
    <w:basedOn w:val="Normal"/>
    <w:pPr>
      <w:spacing w:before="100" w:beforeAutospacing="1" w:after="100" w:afterAutospacing="1"/>
    </w:pPr>
    <w:rPr>
      <w:sz w:val="24"/>
      <w:szCs w:val="24"/>
    </w:rPr>
  </w:style>
  <w:style w:type="character" w:customStyle="1" w:styleId="postbody">
    <w:name w:val="postbody"/>
    <w:basedOn w:val="DefaultParagraphFont"/>
  </w:style>
  <w:style w:type="character" w:customStyle="1" w:styleId="UnresolvedMention">
    <w:name w:val="Unresolved Mention"/>
    <w:basedOn w:val="DefaultParagraphFont"/>
    <w:uiPriority w:val="99"/>
    <w:semiHidden/>
    <w:unhideWhenUsed/>
    <w:rPr>
      <w:color w:val="605E5C"/>
      <w:shd w:val="clear" w:color="auto" w:fill="E1DFDD"/>
    </w:rPr>
  </w:style>
  <w:style w:type="paragraph" w:customStyle="1" w:styleId="CP3">
    <w:name w:val="CẤP 3"/>
    <w:basedOn w:val="Heading3"/>
    <w:qFormat/>
    <w:pPr>
      <w:numPr>
        <w:ilvl w:val="2"/>
        <w:numId w:val="2"/>
      </w:numPr>
      <w:tabs>
        <w:tab w:val="left" w:pos="900"/>
      </w:tabs>
      <w:spacing w:line="360" w:lineRule="auto"/>
    </w:pPr>
    <w:rPr>
      <w:rFonts w:ascii="Times New Roman" w:hAnsi="Times New Roman" w:cs="Times New Roman"/>
      <w:b/>
      <w:color w:val="000000" w:themeColor="text1"/>
      <w:sz w:val="28"/>
      <w:szCs w:val="28"/>
    </w:rPr>
  </w:style>
  <w:style w:type="paragraph" w:customStyle="1" w:styleId="CP4">
    <w:name w:val="CẤP 4"/>
    <w:basedOn w:val="Heading4"/>
    <w:qFormat/>
    <w:pPr>
      <w:numPr>
        <w:ilvl w:val="3"/>
        <w:numId w:val="2"/>
      </w:numPr>
      <w:tabs>
        <w:tab w:val="left" w:pos="810"/>
      </w:tabs>
      <w:spacing w:before="0"/>
      <w:ind w:left="1152"/>
    </w:pPr>
    <w:rPr>
      <w:rFonts w:ascii="Times New Roman" w:hAnsi="Times New Roman" w:cs="Times New Roman"/>
      <w:b/>
      <w:i w:val="0"/>
      <w:color w:val="auto"/>
      <w:sz w:val="28"/>
    </w:rPr>
  </w:style>
  <w:style w:type="paragraph" w:customStyle="1" w:styleId="Cp2">
    <w:name w:val="Cấp 2"/>
    <w:basedOn w:val="CP3"/>
    <w:next w:val="Heading2"/>
    <w:qFormat/>
    <w:pPr>
      <w:numPr>
        <w:ilvl w:val="1"/>
      </w:numPr>
      <w:spacing w:before="120" w:after="120"/>
      <w:outlineLvl w:val="1"/>
    </w:pPr>
    <w:rPr>
      <w:rFonts w:eastAsia="Arial"/>
      <w:sz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qFormat/>
    <w:rPr>
      <w:rFonts w:ascii="Times New Roman" w:eastAsia="Times New Roman" w:hAnsi="Times New Roman" w:cs="Times New Roman"/>
      <w:sz w:val="20"/>
      <w:szCs w:val="20"/>
    </w:rPr>
  </w:style>
  <w:style w:type="character" w:customStyle="1" w:styleId="token">
    <w:name w:val="token"/>
    <w:basedOn w:val="DefaultParagraphFont"/>
  </w:style>
  <w:style w:type="paragraph" w:styleId="HTMLPreformatted">
    <w:name w:val="HTML Preformatted"/>
    <w:basedOn w:val="Normal"/>
    <w:link w:val="HTMLPreformattedChar"/>
    <w:uiPriority w:val="99"/>
    <w:unhideWhenUsed/>
    <w:rsid w:val="0099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91678"/>
    <w:rPr>
      <w:rFonts w:ascii="Courier New" w:eastAsia="Times New Roman" w:hAnsi="Courier New" w:cs="Courier New"/>
    </w:rPr>
  </w:style>
  <w:style w:type="character" w:styleId="HTMLCode">
    <w:name w:val="HTML Code"/>
    <w:basedOn w:val="DefaultParagraphFont"/>
    <w:uiPriority w:val="99"/>
    <w:semiHidden/>
    <w:unhideWhenUsed/>
    <w:rsid w:val="009916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076A9C-F8E3-412F-BDE0-31F81FAB3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3623</Words>
  <Characters>20652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nhut phan</dc:creator>
  <cp:lastModifiedBy>dangvanphuc1999.pd@gmail.com</cp:lastModifiedBy>
  <cp:revision>2</cp:revision>
  <dcterms:created xsi:type="dcterms:W3CDTF">2021-05-02T16:56:00Z</dcterms:created>
  <dcterms:modified xsi:type="dcterms:W3CDTF">2021-05-02T16:56:00Z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